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A3E5B" w14:textId="0A8AEDAE" w:rsidR="007A2976" w:rsidRDefault="007A2976">
      <w:pPr>
        <w:spacing w:line="317" w:lineRule="exact"/>
        <w:rPr>
          <w:rFonts w:ascii="Times New Roman" w:eastAsia="Times New Roman" w:hAnsi="Times New Roman" w:cs="Times New Roman"/>
          <w:sz w:val="22"/>
          <w:szCs w:val="22"/>
        </w:rPr>
      </w:pPr>
    </w:p>
    <w:p w14:paraId="0ECCF040" w14:textId="5CBA9D0E" w:rsidR="00F93E3E" w:rsidRDefault="00F93E3E" w:rsidP="00F93E3E">
      <w:pPr>
        <w:spacing w:line="317" w:lineRule="exact"/>
        <w:jc w:val="center"/>
        <w:rPr>
          <w:rFonts w:ascii="Times New Roman" w:eastAsia="Times New Roman" w:hAnsi="Times New Roman" w:cs="Times New Roman"/>
          <w:b/>
          <w:bCs/>
          <w:sz w:val="32"/>
          <w:szCs w:val="32"/>
        </w:rPr>
      </w:pPr>
      <w:bookmarkStart w:id="0" w:name="_Hlk85228485"/>
      <w:r w:rsidRPr="00F93E3E">
        <w:rPr>
          <w:rFonts w:ascii="Times New Roman" w:eastAsia="Times New Roman" w:hAnsi="Times New Roman" w:cs="Times New Roman"/>
          <w:b/>
          <w:bCs/>
          <w:sz w:val="32"/>
          <w:szCs w:val="32"/>
        </w:rPr>
        <w:t>ATTENDANCE TRACKER</w:t>
      </w:r>
    </w:p>
    <w:bookmarkEnd w:id="0"/>
    <w:p w14:paraId="7E281206" w14:textId="77777777" w:rsidR="00F93E3E" w:rsidRPr="00F93E3E" w:rsidRDefault="00F93E3E" w:rsidP="00F93E3E">
      <w:pPr>
        <w:spacing w:line="317" w:lineRule="exact"/>
        <w:jc w:val="center"/>
        <w:rPr>
          <w:rFonts w:ascii="Times New Roman" w:eastAsia="Times New Roman" w:hAnsi="Times New Roman" w:cs="Times New Roman"/>
          <w:b/>
          <w:bCs/>
          <w:sz w:val="32"/>
          <w:szCs w:val="32"/>
        </w:rPr>
      </w:pPr>
    </w:p>
    <w:p w14:paraId="0486FF4E" w14:textId="77777777" w:rsidR="007A2976" w:rsidRDefault="00860433">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A project report submitted for</w:t>
      </w:r>
    </w:p>
    <w:p w14:paraId="49FD096F" w14:textId="77777777" w:rsidR="007A2976" w:rsidRDefault="007A2976">
      <w:pPr>
        <w:spacing w:line="4" w:lineRule="exact"/>
        <w:rPr>
          <w:rFonts w:ascii="Times New Roman" w:eastAsia="Times New Roman" w:hAnsi="Times New Roman" w:cs="Times New Roman"/>
          <w:sz w:val="22"/>
          <w:szCs w:val="22"/>
        </w:rPr>
      </w:pPr>
    </w:p>
    <w:p w14:paraId="0B5FC6B6" w14:textId="77777777" w:rsidR="007A2976" w:rsidRDefault="00860433">
      <w:pPr>
        <w:spacing w:line="0" w:lineRule="atLeast"/>
        <w:ind w:right="-19"/>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Android Apps Development Lab (Semester VII)</w:t>
      </w:r>
    </w:p>
    <w:p w14:paraId="7456F05B" w14:textId="77777777" w:rsidR="007A2976" w:rsidRDefault="007A2976">
      <w:pPr>
        <w:spacing w:line="196" w:lineRule="exact"/>
        <w:rPr>
          <w:rFonts w:ascii="Times New Roman" w:eastAsia="Times New Roman" w:hAnsi="Times New Roman" w:cs="Times New Roman"/>
          <w:sz w:val="22"/>
          <w:szCs w:val="22"/>
        </w:rPr>
      </w:pPr>
    </w:p>
    <w:p w14:paraId="464FD4C2" w14:textId="77777777" w:rsidR="007A2976" w:rsidRDefault="00860433">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by</w:t>
      </w:r>
    </w:p>
    <w:p w14:paraId="7FA2007F" w14:textId="77777777" w:rsidR="007A2976" w:rsidRDefault="007A2976">
      <w:pPr>
        <w:spacing w:line="200" w:lineRule="exact"/>
        <w:rPr>
          <w:rFonts w:ascii="Times New Roman" w:eastAsia="Times New Roman" w:hAnsi="Times New Roman" w:cs="Times New Roman"/>
          <w:sz w:val="22"/>
          <w:szCs w:val="22"/>
        </w:rPr>
      </w:pPr>
    </w:p>
    <w:p w14:paraId="04FA092B" w14:textId="77777777" w:rsidR="007A2976" w:rsidRDefault="007A2976">
      <w:pPr>
        <w:spacing w:line="200" w:lineRule="exact"/>
        <w:rPr>
          <w:rFonts w:ascii="Times New Roman" w:eastAsia="Times New Roman" w:hAnsi="Times New Roman" w:cs="Times New Roman"/>
          <w:sz w:val="22"/>
          <w:szCs w:val="22"/>
        </w:rPr>
      </w:pPr>
    </w:p>
    <w:p w14:paraId="073E6202" w14:textId="77777777" w:rsidR="007A2976" w:rsidRDefault="007A2976">
      <w:pPr>
        <w:spacing w:line="322" w:lineRule="exact"/>
        <w:rPr>
          <w:rFonts w:ascii="Times New Roman" w:eastAsia="Times New Roman" w:hAnsi="Times New Roman" w:cs="Times New Roman"/>
          <w:sz w:val="22"/>
          <w:szCs w:val="22"/>
        </w:rPr>
      </w:pPr>
    </w:p>
    <w:p w14:paraId="7F42A0B8" w14:textId="2A44BF7C" w:rsidR="007A2976" w:rsidRDefault="00F93E3E">
      <w:pPr>
        <w:spacing w:line="0" w:lineRule="atLeast"/>
        <w:ind w:right="-1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Orvell Ferreira</w:t>
      </w:r>
      <w:r w:rsidR="00860433">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8671</w:t>
      </w:r>
      <w:r w:rsidR="00860433">
        <w:rPr>
          <w:rFonts w:ascii="Times New Roman" w:eastAsia="Times New Roman" w:hAnsi="Times New Roman" w:cs="Times New Roman"/>
          <w:sz w:val="22"/>
          <w:szCs w:val="22"/>
        </w:rPr>
        <w:t>)</w:t>
      </w:r>
    </w:p>
    <w:p w14:paraId="3A1CA350" w14:textId="77777777" w:rsidR="007A2976" w:rsidRDefault="007A2976">
      <w:pPr>
        <w:spacing w:line="199" w:lineRule="exact"/>
        <w:rPr>
          <w:rFonts w:ascii="Times New Roman" w:eastAsia="Times New Roman" w:hAnsi="Times New Roman" w:cs="Times New Roman"/>
          <w:sz w:val="22"/>
          <w:szCs w:val="22"/>
        </w:rPr>
      </w:pPr>
    </w:p>
    <w:p w14:paraId="77B20043" w14:textId="3CC0877C" w:rsidR="007A2976" w:rsidRDefault="00F93E3E">
      <w:pPr>
        <w:spacing w:line="0" w:lineRule="atLeast"/>
        <w:ind w:right="-1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Clint </w:t>
      </w:r>
      <w:proofErr w:type="gramStart"/>
      <w:r>
        <w:rPr>
          <w:rFonts w:ascii="Times New Roman" w:eastAsia="Times New Roman" w:hAnsi="Times New Roman" w:cs="Times New Roman"/>
          <w:sz w:val="22"/>
          <w:szCs w:val="22"/>
        </w:rPr>
        <w:t>Ferreira</w:t>
      </w:r>
      <w:r w:rsidR="00860433">
        <w:rPr>
          <w:rFonts w:ascii="Times New Roman" w:eastAsia="Times New Roman" w:hAnsi="Times New Roman" w:cs="Times New Roman"/>
          <w:sz w:val="22"/>
          <w:szCs w:val="22"/>
        </w:rPr>
        <w:t>(</w:t>
      </w:r>
      <w:proofErr w:type="gramEnd"/>
      <w:r>
        <w:rPr>
          <w:rFonts w:ascii="Times New Roman" w:eastAsia="Times New Roman" w:hAnsi="Times New Roman" w:cs="Times New Roman"/>
          <w:sz w:val="22"/>
          <w:szCs w:val="22"/>
        </w:rPr>
        <w:t>8670</w:t>
      </w:r>
      <w:r w:rsidR="00860433">
        <w:rPr>
          <w:rFonts w:ascii="Times New Roman" w:eastAsia="Times New Roman" w:hAnsi="Times New Roman" w:cs="Times New Roman"/>
          <w:sz w:val="22"/>
          <w:szCs w:val="22"/>
        </w:rPr>
        <w:t>)</w:t>
      </w:r>
    </w:p>
    <w:p w14:paraId="02C10022" w14:textId="77777777" w:rsidR="007A2976" w:rsidRDefault="007A2976">
      <w:pPr>
        <w:spacing w:line="201" w:lineRule="exact"/>
        <w:rPr>
          <w:rFonts w:ascii="Times New Roman" w:eastAsia="Times New Roman" w:hAnsi="Times New Roman" w:cs="Times New Roman"/>
          <w:sz w:val="22"/>
          <w:szCs w:val="22"/>
        </w:rPr>
      </w:pPr>
    </w:p>
    <w:p w14:paraId="412EBA25" w14:textId="48F2E16B" w:rsidR="007A2976" w:rsidRDefault="00F93E3E">
      <w:pPr>
        <w:spacing w:line="0" w:lineRule="atLeast"/>
        <w:ind w:right="-1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Parva </w:t>
      </w:r>
      <w:proofErr w:type="spellStart"/>
      <w:r>
        <w:rPr>
          <w:rFonts w:ascii="Times New Roman" w:eastAsia="Times New Roman" w:hAnsi="Times New Roman" w:cs="Times New Roman"/>
          <w:sz w:val="22"/>
          <w:szCs w:val="22"/>
        </w:rPr>
        <w:t>Juthani</w:t>
      </w:r>
      <w:proofErr w:type="spellEnd"/>
      <w:r w:rsidR="00860433">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8674</w:t>
      </w:r>
      <w:r w:rsidR="00860433">
        <w:rPr>
          <w:rFonts w:ascii="Times New Roman" w:eastAsia="Times New Roman" w:hAnsi="Times New Roman" w:cs="Times New Roman"/>
          <w:sz w:val="22"/>
          <w:szCs w:val="22"/>
        </w:rPr>
        <w:t>)</w:t>
      </w:r>
    </w:p>
    <w:p w14:paraId="38A7F436" w14:textId="77777777" w:rsidR="007A2976" w:rsidRDefault="007A2976">
      <w:pPr>
        <w:spacing w:line="200" w:lineRule="exact"/>
        <w:rPr>
          <w:rFonts w:ascii="Times New Roman" w:eastAsia="Times New Roman" w:hAnsi="Times New Roman" w:cs="Times New Roman"/>
          <w:sz w:val="22"/>
          <w:szCs w:val="22"/>
        </w:rPr>
      </w:pPr>
    </w:p>
    <w:p w14:paraId="1E509323" w14:textId="77777777" w:rsidR="007A2976" w:rsidRDefault="007A2976">
      <w:pPr>
        <w:spacing w:line="200" w:lineRule="exact"/>
        <w:rPr>
          <w:rFonts w:ascii="Times New Roman" w:eastAsia="Times New Roman" w:hAnsi="Times New Roman" w:cs="Times New Roman"/>
          <w:sz w:val="22"/>
          <w:szCs w:val="22"/>
        </w:rPr>
      </w:pPr>
    </w:p>
    <w:p w14:paraId="14295F30" w14:textId="77777777" w:rsidR="007A2976" w:rsidRPr="00F93E3E" w:rsidRDefault="007A2976">
      <w:pPr>
        <w:spacing w:line="322" w:lineRule="exact"/>
        <w:rPr>
          <w:rFonts w:ascii="Times New Roman" w:eastAsia="Times New Roman" w:hAnsi="Times New Roman" w:cs="Times New Roman"/>
          <w:b/>
          <w:bCs/>
          <w:sz w:val="22"/>
          <w:szCs w:val="22"/>
        </w:rPr>
      </w:pPr>
    </w:p>
    <w:p w14:paraId="12357421" w14:textId="77777777" w:rsidR="007A2976" w:rsidRDefault="00860433">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Under the guidance of</w:t>
      </w:r>
    </w:p>
    <w:p w14:paraId="27B4D89A" w14:textId="77777777" w:rsidR="007A2976" w:rsidRDefault="007A2976">
      <w:pPr>
        <w:spacing w:line="199" w:lineRule="exact"/>
        <w:rPr>
          <w:rFonts w:ascii="Times New Roman" w:eastAsia="Times New Roman" w:hAnsi="Times New Roman" w:cs="Times New Roman"/>
          <w:sz w:val="22"/>
          <w:szCs w:val="22"/>
        </w:rPr>
      </w:pPr>
    </w:p>
    <w:p w14:paraId="5FE651C7" w14:textId="77777777" w:rsidR="007A2976" w:rsidRDefault="00860433">
      <w:pPr>
        <w:spacing w:line="0" w:lineRule="atLeast"/>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Prof. Nilesh Patil</w:t>
      </w:r>
    </w:p>
    <w:p w14:paraId="21DC2439" w14:textId="77777777" w:rsidR="007A2976" w:rsidRDefault="007A2976">
      <w:pPr>
        <w:spacing w:line="200" w:lineRule="exact"/>
        <w:rPr>
          <w:rFonts w:ascii="Times New Roman" w:eastAsia="Times New Roman" w:hAnsi="Times New Roman" w:cs="Times New Roman"/>
          <w:sz w:val="22"/>
          <w:szCs w:val="22"/>
        </w:rPr>
      </w:pPr>
    </w:p>
    <w:p w14:paraId="15666BE3" w14:textId="77777777" w:rsidR="007A2976" w:rsidRDefault="007A2976">
      <w:pPr>
        <w:spacing w:line="200" w:lineRule="exact"/>
        <w:rPr>
          <w:rFonts w:ascii="Times New Roman" w:eastAsia="Times New Roman" w:hAnsi="Times New Roman" w:cs="Times New Roman"/>
          <w:sz w:val="22"/>
          <w:szCs w:val="22"/>
        </w:rPr>
      </w:pPr>
    </w:p>
    <w:p w14:paraId="15459A64" w14:textId="77777777" w:rsidR="007A2976" w:rsidRDefault="007A2976">
      <w:pPr>
        <w:spacing w:line="322" w:lineRule="exact"/>
        <w:rPr>
          <w:rFonts w:ascii="Times New Roman" w:eastAsia="Times New Roman" w:hAnsi="Times New Roman" w:cs="Times New Roman"/>
          <w:sz w:val="22"/>
          <w:szCs w:val="22"/>
        </w:rPr>
      </w:pPr>
    </w:p>
    <w:p w14:paraId="2A40A746" w14:textId="77777777" w:rsidR="007A2976" w:rsidRDefault="00860433" w:rsidP="00860433">
      <w:pPr>
        <w:spacing w:line="0" w:lineRule="atLeast"/>
        <w:ind w:right="-19"/>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(sign with date)</w:t>
      </w:r>
    </w:p>
    <w:p w14:paraId="0D5E0412" w14:textId="77777777" w:rsidR="007A2976" w:rsidRDefault="00860433">
      <w:pPr>
        <w:spacing w:line="20" w:lineRule="exact"/>
        <w:rPr>
          <w:rFonts w:ascii="Times New Roman" w:eastAsia="Times New Roman" w:hAnsi="Times New Roman" w:cs="Times New Roman"/>
          <w:sz w:val="22"/>
          <w:szCs w:val="22"/>
        </w:rPr>
      </w:pPr>
      <w:r>
        <w:rPr>
          <w:rFonts w:ascii="Times New Roman" w:eastAsia="Times New Roman" w:hAnsi="Times New Roman" w:cs="Times New Roman"/>
          <w:noProof/>
          <w:sz w:val="22"/>
          <w:szCs w:val="22"/>
        </w:rPr>
        <w:drawing>
          <wp:anchor distT="0" distB="0" distL="114300" distR="114300" simplePos="0" relativeHeight="251659264" behindDoc="1" locked="0" layoutInCell="1" allowOverlap="1" wp14:anchorId="006D913D" wp14:editId="06698D08">
            <wp:simplePos x="0" y="0"/>
            <wp:positionH relativeFrom="column">
              <wp:posOffset>0</wp:posOffset>
            </wp:positionH>
            <wp:positionV relativeFrom="paragraph">
              <wp:posOffset>131445</wp:posOffset>
            </wp:positionV>
            <wp:extent cx="5943600" cy="2985770"/>
            <wp:effectExtent l="1905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8" cstate="print"/>
                    <a:srcRect/>
                    <a:stretch>
                      <a:fillRect/>
                    </a:stretch>
                  </pic:blipFill>
                  <pic:spPr>
                    <a:xfrm>
                      <a:off x="0" y="0"/>
                      <a:ext cx="5943600" cy="2985770"/>
                    </a:xfrm>
                    <a:prstGeom prst="rect">
                      <a:avLst/>
                    </a:prstGeom>
                    <a:noFill/>
                  </pic:spPr>
                </pic:pic>
              </a:graphicData>
            </a:graphic>
          </wp:anchor>
        </w:drawing>
      </w:r>
      <w:r>
        <w:rPr>
          <w:rFonts w:ascii="Times New Roman" w:eastAsia="Times New Roman" w:hAnsi="Times New Roman" w:cs="Times New Roman"/>
          <w:noProof/>
          <w:sz w:val="22"/>
          <w:szCs w:val="22"/>
        </w:rPr>
        <w:t xml:space="preserve"> </w:t>
      </w:r>
    </w:p>
    <w:p w14:paraId="6ACEDFA2" w14:textId="77777777" w:rsidR="007A2976" w:rsidRDefault="007A2976">
      <w:pPr>
        <w:spacing w:line="200" w:lineRule="exact"/>
        <w:rPr>
          <w:rFonts w:ascii="Times New Roman" w:eastAsia="Times New Roman" w:hAnsi="Times New Roman" w:cs="Times New Roman"/>
          <w:sz w:val="22"/>
          <w:szCs w:val="22"/>
        </w:rPr>
      </w:pPr>
    </w:p>
    <w:p w14:paraId="1D66336E" w14:textId="77777777" w:rsidR="007A2976" w:rsidRDefault="007A2976">
      <w:pPr>
        <w:spacing w:line="200" w:lineRule="exact"/>
        <w:rPr>
          <w:rFonts w:ascii="Times New Roman" w:eastAsia="Times New Roman" w:hAnsi="Times New Roman" w:cs="Times New Roman"/>
          <w:sz w:val="22"/>
          <w:szCs w:val="22"/>
        </w:rPr>
      </w:pPr>
    </w:p>
    <w:p w14:paraId="74CFB3E3" w14:textId="77777777" w:rsidR="007A2976" w:rsidRDefault="007A2976">
      <w:pPr>
        <w:spacing w:line="200" w:lineRule="exact"/>
        <w:rPr>
          <w:rFonts w:ascii="Times New Roman" w:eastAsia="Times New Roman" w:hAnsi="Times New Roman" w:cs="Times New Roman"/>
          <w:sz w:val="22"/>
          <w:szCs w:val="22"/>
        </w:rPr>
      </w:pPr>
    </w:p>
    <w:p w14:paraId="5F34FCC1" w14:textId="77777777" w:rsidR="007A2976" w:rsidRDefault="007A2976">
      <w:pPr>
        <w:spacing w:line="200" w:lineRule="exact"/>
        <w:rPr>
          <w:rFonts w:ascii="Times New Roman" w:eastAsia="Times New Roman" w:hAnsi="Times New Roman" w:cs="Times New Roman"/>
          <w:sz w:val="22"/>
          <w:szCs w:val="22"/>
        </w:rPr>
      </w:pPr>
    </w:p>
    <w:p w14:paraId="0ED16A88" w14:textId="77777777" w:rsidR="007A2976" w:rsidRDefault="007A2976">
      <w:pPr>
        <w:spacing w:line="200" w:lineRule="exact"/>
        <w:rPr>
          <w:rFonts w:ascii="Times New Roman" w:eastAsia="Times New Roman" w:hAnsi="Times New Roman" w:cs="Times New Roman"/>
          <w:sz w:val="22"/>
          <w:szCs w:val="22"/>
        </w:rPr>
      </w:pPr>
    </w:p>
    <w:p w14:paraId="12F0A4E6" w14:textId="77777777" w:rsidR="007A2976" w:rsidRDefault="007A2976">
      <w:pPr>
        <w:spacing w:line="200" w:lineRule="exact"/>
        <w:rPr>
          <w:rFonts w:ascii="Times New Roman" w:eastAsia="Times New Roman" w:hAnsi="Times New Roman" w:cs="Times New Roman"/>
          <w:sz w:val="22"/>
          <w:szCs w:val="22"/>
        </w:rPr>
      </w:pPr>
    </w:p>
    <w:p w14:paraId="34F2B597" w14:textId="77777777" w:rsidR="007A2976" w:rsidRDefault="007A2976">
      <w:pPr>
        <w:spacing w:line="200" w:lineRule="exact"/>
        <w:rPr>
          <w:rFonts w:ascii="Times New Roman" w:eastAsia="Times New Roman" w:hAnsi="Times New Roman" w:cs="Times New Roman"/>
          <w:sz w:val="22"/>
          <w:szCs w:val="22"/>
        </w:rPr>
      </w:pPr>
    </w:p>
    <w:p w14:paraId="5E2D37DF" w14:textId="77777777" w:rsidR="007A2976" w:rsidRDefault="007A2976">
      <w:pPr>
        <w:spacing w:line="200" w:lineRule="exact"/>
        <w:rPr>
          <w:rFonts w:ascii="Times New Roman" w:eastAsia="Times New Roman" w:hAnsi="Times New Roman" w:cs="Times New Roman"/>
          <w:sz w:val="22"/>
          <w:szCs w:val="22"/>
        </w:rPr>
      </w:pPr>
    </w:p>
    <w:p w14:paraId="07C553EF" w14:textId="77777777" w:rsidR="007A2976" w:rsidRDefault="007A2976">
      <w:pPr>
        <w:spacing w:line="200" w:lineRule="exact"/>
        <w:rPr>
          <w:rFonts w:ascii="Times New Roman" w:eastAsia="Times New Roman" w:hAnsi="Times New Roman" w:cs="Times New Roman"/>
          <w:sz w:val="22"/>
          <w:szCs w:val="22"/>
        </w:rPr>
      </w:pPr>
    </w:p>
    <w:p w14:paraId="3831BD35" w14:textId="77777777" w:rsidR="007A2976" w:rsidRDefault="007A2976">
      <w:pPr>
        <w:spacing w:line="200" w:lineRule="exact"/>
        <w:rPr>
          <w:rFonts w:ascii="Times New Roman" w:eastAsia="Times New Roman" w:hAnsi="Times New Roman" w:cs="Times New Roman"/>
          <w:sz w:val="22"/>
          <w:szCs w:val="22"/>
        </w:rPr>
      </w:pPr>
    </w:p>
    <w:p w14:paraId="67347BBC" w14:textId="77777777" w:rsidR="007A2976" w:rsidRDefault="007A2976">
      <w:pPr>
        <w:spacing w:line="200" w:lineRule="exact"/>
        <w:rPr>
          <w:rFonts w:ascii="Times New Roman" w:eastAsia="Times New Roman" w:hAnsi="Times New Roman" w:cs="Times New Roman"/>
          <w:sz w:val="22"/>
          <w:szCs w:val="22"/>
        </w:rPr>
      </w:pPr>
    </w:p>
    <w:p w14:paraId="637BC133" w14:textId="77777777" w:rsidR="007A2976" w:rsidRDefault="007A2976">
      <w:pPr>
        <w:spacing w:line="200" w:lineRule="exact"/>
        <w:rPr>
          <w:rFonts w:ascii="Times New Roman" w:eastAsia="Times New Roman" w:hAnsi="Times New Roman" w:cs="Times New Roman"/>
          <w:sz w:val="22"/>
          <w:szCs w:val="22"/>
        </w:rPr>
      </w:pPr>
    </w:p>
    <w:p w14:paraId="1DAF9C91" w14:textId="77777777" w:rsidR="007A2976" w:rsidRDefault="007A2976">
      <w:pPr>
        <w:spacing w:line="200" w:lineRule="exact"/>
        <w:rPr>
          <w:rFonts w:ascii="Times New Roman" w:eastAsia="Times New Roman" w:hAnsi="Times New Roman" w:cs="Times New Roman"/>
          <w:sz w:val="22"/>
          <w:szCs w:val="22"/>
        </w:rPr>
      </w:pPr>
    </w:p>
    <w:p w14:paraId="751634C0" w14:textId="77777777" w:rsidR="007A2976" w:rsidRDefault="007A2976">
      <w:pPr>
        <w:spacing w:line="200" w:lineRule="exact"/>
        <w:rPr>
          <w:rFonts w:ascii="Times New Roman" w:eastAsia="Times New Roman" w:hAnsi="Times New Roman" w:cs="Times New Roman"/>
          <w:sz w:val="22"/>
          <w:szCs w:val="22"/>
        </w:rPr>
      </w:pPr>
    </w:p>
    <w:p w14:paraId="6FF28DED" w14:textId="77777777" w:rsidR="007A2976" w:rsidRDefault="007A2976">
      <w:pPr>
        <w:spacing w:line="200" w:lineRule="exact"/>
        <w:rPr>
          <w:rFonts w:ascii="Times New Roman" w:eastAsia="Times New Roman" w:hAnsi="Times New Roman" w:cs="Times New Roman"/>
          <w:sz w:val="22"/>
          <w:szCs w:val="22"/>
        </w:rPr>
      </w:pPr>
    </w:p>
    <w:p w14:paraId="473BB7C1" w14:textId="77777777" w:rsidR="007A2976" w:rsidRDefault="007A2976">
      <w:pPr>
        <w:spacing w:line="200" w:lineRule="exact"/>
        <w:rPr>
          <w:rFonts w:ascii="Times New Roman" w:eastAsia="Times New Roman" w:hAnsi="Times New Roman" w:cs="Times New Roman"/>
          <w:sz w:val="22"/>
          <w:szCs w:val="22"/>
        </w:rPr>
      </w:pPr>
    </w:p>
    <w:p w14:paraId="59054E4A" w14:textId="77777777" w:rsidR="007A2976" w:rsidRDefault="007A2976">
      <w:pPr>
        <w:spacing w:line="200" w:lineRule="exact"/>
        <w:rPr>
          <w:rFonts w:ascii="Times New Roman" w:eastAsia="Times New Roman" w:hAnsi="Times New Roman" w:cs="Times New Roman"/>
          <w:sz w:val="22"/>
          <w:szCs w:val="22"/>
        </w:rPr>
      </w:pPr>
    </w:p>
    <w:p w14:paraId="3B994B4B" w14:textId="77777777" w:rsidR="007A2976" w:rsidRDefault="007A2976">
      <w:pPr>
        <w:spacing w:line="200" w:lineRule="exact"/>
        <w:rPr>
          <w:rFonts w:ascii="Times New Roman" w:eastAsia="Times New Roman" w:hAnsi="Times New Roman" w:cs="Times New Roman"/>
          <w:sz w:val="22"/>
          <w:szCs w:val="22"/>
        </w:rPr>
      </w:pPr>
    </w:p>
    <w:p w14:paraId="02EA50FE" w14:textId="77777777" w:rsidR="007A2976" w:rsidRDefault="007A2976">
      <w:pPr>
        <w:spacing w:line="200" w:lineRule="exact"/>
        <w:rPr>
          <w:rFonts w:ascii="Times New Roman" w:eastAsia="Times New Roman" w:hAnsi="Times New Roman" w:cs="Times New Roman"/>
          <w:sz w:val="22"/>
          <w:szCs w:val="22"/>
        </w:rPr>
      </w:pPr>
    </w:p>
    <w:p w14:paraId="7231E475" w14:textId="77777777" w:rsidR="007A2976" w:rsidRDefault="007A2976">
      <w:pPr>
        <w:spacing w:line="200" w:lineRule="exact"/>
        <w:rPr>
          <w:rFonts w:ascii="Times New Roman" w:eastAsia="Times New Roman" w:hAnsi="Times New Roman" w:cs="Times New Roman"/>
          <w:sz w:val="22"/>
          <w:szCs w:val="22"/>
        </w:rPr>
      </w:pPr>
    </w:p>
    <w:p w14:paraId="7F164195" w14:textId="77777777" w:rsidR="007A2976" w:rsidRDefault="007A2976">
      <w:pPr>
        <w:spacing w:line="200" w:lineRule="exact"/>
        <w:rPr>
          <w:rFonts w:ascii="Times New Roman" w:eastAsia="Times New Roman" w:hAnsi="Times New Roman" w:cs="Times New Roman"/>
          <w:sz w:val="22"/>
          <w:szCs w:val="22"/>
        </w:rPr>
      </w:pPr>
    </w:p>
    <w:p w14:paraId="13DEE33F" w14:textId="77777777" w:rsidR="007A2976" w:rsidRDefault="007A2976">
      <w:pPr>
        <w:spacing w:line="200" w:lineRule="exact"/>
        <w:rPr>
          <w:rFonts w:ascii="Times New Roman" w:eastAsia="Times New Roman" w:hAnsi="Times New Roman" w:cs="Times New Roman"/>
          <w:sz w:val="22"/>
          <w:szCs w:val="22"/>
        </w:rPr>
      </w:pPr>
    </w:p>
    <w:p w14:paraId="68C0B3F0" w14:textId="77777777" w:rsidR="007A2976" w:rsidRDefault="007A2976">
      <w:pPr>
        <w:spacing w:line="200" w:lineRule="exact"/>
        <w:rPr>
          <w:rFonts w:ascii="Times New Roman" w:eastAsia="Times New Roman" w:hAnsi="Times New Roman" w:cs="Times New Roman"/>
          <w:sz w:val="22"/>
          <w:szCs w:val="22"/>
        </w:rPr>
      </w:pPr>
    </w:p>
    <w:p w14:paraId="43C3E60A" w14:textId="77777777" w:rsidR="007A2976" w:rsidRDefault="007A2976">
      <w:pPr>
        <w:spacing w:line="200" w:lineRule="exact"/>
        <w:rPr>
          <w:rFonts w:ascii="Times New Roman" w:eastAsia="Times New Roman" w:hAnsi="Times New Roman" w:cs="Times New Roman"/>
          <w:sz w:val="22"/>
          <w:szCs w:val="22"/>
        </w:rPr>
      </w:pPr>
    </w:p>
    <w:p w14:paraId="4D5CDE08" w14:textId="77777777" w:rsidR="007A2976" w:rsidRDefault="007A2976">
      <w:pPr>
        <w:spacing w:line="200" w:lineRule="exact"/>
        <w:rPr>
          <w:rFonts w:ascii="Times New Roman" w:eastAsia="Times New Roman" w:hAnsi="Times New Roman" w:cs="Times New Roman"/>
          <w:sz w:val="22"/>
          <w:szCs w:val="22"/>
        </w:rPr>
      </w:pPr>
    </w:p>
    <w:p w14:paraId="7EBEAEEC" w14:textId="77777777" w:rsidR="007A2976" w:rsidRDefault="007A2976">
      <w:pPr>
        <w:spacing w:line="200" w:lineRule="exact"/>
        <w:rPr>
          <w:rFonts w:ascii="Times New Roman" w:eastAsia="Times New Roman" w:hAnsi="Times New Roman" w:cs="Times New Roman"/>
          <w:sz w:val="22"/>
          <w:szCs w:val="22"/>
        </w:rPr>
      </w:pPr>
    </w:p>
    <w:p w14:paraId="744981A7" w14:textId="77777777" w:rsidR="007A2976" w:rsidRDefault="007A2976">
      <w:pPr>
        <w:spacing w:line="200" w:lineRule="exact"/>
        <w:rPr>
          <w:rFonts w:ascii="Times New Roman" w:eastAsia="Times New Roman" w:hAnsi="Times New Roman" w:cs="Times New Roman"/>
          <w:sz w:val="22"/>
          <w:szCs w:val="22"/>
        </w:rPr>
      </w:pPr>
    </w:p>
    <w:p w14:paraId="42FFCF7D" w14:textId="77777777" w:rsidR="007A2976" w:rsidRDefault="007A2976">
      <w:pPr>
        <w:spacing w:line="200" w:lineRule="exact"/>
        <w:rPr>
          <w:rFonts w:ascii="Times New Roman" w:eastAsia="Times New Roman" w:hAnsi="Times New Roman" w:cs="Times New Roman"/>
          <w:sz w:val="22"/>
          <w:szCs w:val="22"/>
        </w:rPr>
      </w:pPr>
    </w:p>
    <w:p w14:paraId="6AC7D6EF" w14:textId="77777777" w:rsidR="007A2976" w:rsidRDefault="007A2976">
      <w:pPr>
        <w:spacing w:line="200" w:lineRule="exact"/>
        <w:rPr>
          <w:rFonts w:ascii="Times New Roman" w:eastAsia="Times New Roman" w:hAnsi="Times New Roman" w:cs="Times New Roman"/>
          <w:sz w:val="22"/>
          <w:szCs w:val="22"/>
        </w:rPr>
      </w:pPr>
    </w:p>
    <w:p w14:paraId="0F8D7794" w14:textId="77777777" w:rsidR="007A2976" w:rsidRDefault="007A2976">
      <w:pPr>
        <w:spacing w:line="200" w:lineRule="exact"/>
        <w:rPr>
          <w:rFonts w:ascii="Times New Roman" w:eastAsia="Times New Roman" w:hAnsi="Times New Roman" w:cs="Times New Roman"/>
          <w:sz w:val="22"/>
          <w:szCs w:val="22"/>
        </w:rPr>
      </w:pPr>
    </w:p>
    <w:p w14:paraId="413119D8" w14:textId="77777777" w:rsidR="007A2976" w:rsidRDefault="007A2976">
      <w:pPr>
        <w:spacing w:line="200" w:lineRule="exact"/>
        <w:rPr>
          <w:rFonts w:ascii="Times New Roman" w:eastAsia="Times New Roman" w:hAnsi="Times New Roman" w:cs="Times New Roman"/>
          <w:sz w:val="22"/>
          <w:szCs w:val="22"/>
        </w:rPr>
      </w:pPr>
    </w:p>
    <w:p w14:paraId="13B94C56" w14:textId="77777777" w:rsidR="007A2976" w:rsidRDefault="007A2976">
      <w:pPr>
        <w:spacing w:line="0" w:lineRule="atLeast"/>
        <w:jc w:val="center"/>
        <w:rPr>
          <w:rFonts w:ascii="Times New Roman" w:hAnsi="Times New Roman" w:cs="Times New Roman"/>
          <w:sz w:val="22"/>
          <w:szCs w:val="22"/>
        </w:rPr>
      </w:pPr>
    </w:p>
    <w:p w14:paraId="46B2430D" w14:textId="77777777" w:rsidR="007A2976" w:rsidRDefault="007A2976">
      <w:pPr>
        <w:spacing w:line="0" w:lineRule="atLeast"/>
        <w:jc w:val="center"/>
        <w:rPr>
          <w:rFonts w:ascii="Times New Roman" w:hAnsi="Times New Roman" w:cs="Times New Roman"/>
          <w:sz w:val="22"/>
          <w:szCs w:val="22"/>
        </w:rPr>
      </w:pPr>
    </w:p>
    <w:p w14:paraId="3FC33253" w14:textId="77777777" w:rsidR="007A2976" w:rsidRDefault="007A2976">
      <w:pPr>
        <w:spacing w:line="274" w:lineRule="exact"/>
        <w:rPr>
          <w:rFonts w:ascii="Times New Roman" w:eastAsia="Times New Roman" w:hAnsi="Times New Roman" w:cs="Times New Roman"/>
          <w:sz w:val="22"/>
          <w:szCs w:val="22"/>
        </w:rPr>
      </w:pPr>
    </w:p>
    <w:p w14:paraId="3E6E6382" w14:textId="77777777" w:rsidR="00860433" w:rsidRDefault="00860433">
      <w:pPr>
        <w:spacing w:line="274" w:lineRule="exact"/>
        <w:rPr>
          <w:rFonts w:ascii="Times New Roman" w:eastAsia="Times New Roman" w:hAnsi="Times New Roman" w:cs="Times New Roman"/>
          <w:sz w:val="22"/>
          <w:szCs w:val="22"/>
        </w:rPr>
      </w:pPr>
    </w:p>
    <w:p w14:paraId="2BEC4566" w14:textId="77777777" w:rsidR="007A2976" w:rsidRDefault="00860433">
      <w:pPr>
        <w:spacing w:line="0" w:lineRule="atLeast"/>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APPROVAL SHEET</w:t>
      </w:r>
    </w:p>
    <w:p w14:paraId="222F255C" w14:textId="77777777" w:rsidR="007A2976" w:rsidRDefault="007A2976">
      <w:pPr>
        <w:spacing w:line="321" w:lineRule="exact"/>
        <w:rPr>
          <w:rFonts w:ascii="Times New Roman" w:eastAsia="Times New Roman" w:hAnsi="Times New Roman" w:cs="Times New Roman"/>
          <w:sz w:val="22"/>
          <w:szCs w:val="22"/>
        </w:rPr>
      </w:pPr>
    </w:p>
    <w:p w14:paraId="05B902F5" w14:textId="77777777" w:rsidR="007A2976" w:rsidRDefault="00860433">
      <w:pPr>
        <w:spacing w:line="0" w:lineRule="atLeast"/>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Project Report Approval</w:t>
      </w:r>
    </w:p>
    <w:p w14:paraId="25B31DE3" w14:textId="77777777" w:rsidR="007A2976" w:rsidRDefault="007A2976">
      <w:pPr>
        <w:spacing w:line="200" w:lineRule="exact"/>
        <w:rPr>
          <w:rFonts w:ascii="Times New Roman" w:eastAsia="Times New Roman" w:hAnsi="Times New Roman" w:cs="Times New Roman"/>
          <w:sz w:val="22"/>
          <w:szCs w:val="22"/>
        </w:rPr>
      </w:pPr>
    </w:p>
    <w:p w14:paraId="638E5FBC" w14:textId="77777777" w:rsidR="007A2976" w:rsidRDefault="007A2976">
      <w:pPr>
        <w:spacing w:line="200" w:lineRule="exact"/>
        <w:rPr>
          <w:rFonts w:ascii="Times New Roman" w:eastAsia="Times New Roman" w:hAnsi="Times New Roman" w:cs="Times New Roman"/>
          <w:sz w:val="22"/>
          <w:szCs w:val="22"/>
        </w:rPr>
      </w:pPr>
    </w:p>
    <w:p w14:paraId="67FB9A11" w14:textId="77777777" w:rsidR="007A2976" w:rsidRDefault="007A2976">
      <w:pPr>
        <w:spacing w:line="329" w:lineRule="exact"/>
        <w:rPr>
          <w:rFonts w:ascii="Times New Roman" w:eastAsia="Times New Roman" w:hAnsi="Times New Roman" w:cs="Times New Roman"/>
          <w:sz w:val="22"/>
          <w:szCs w:val="22"/>
        </w:rPr>
      </w:pPr>
    </w:p>
    <w:p w14:paraId="3A527829" w14:textId="3A82769C" w:rsidR="007A2976" w:rsidRDefault="00860433">
      <w:pPr>
        <w:spacing w:line="271" w:lineRule="auto"/>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project report entitled as </w:t>
      </w:r>
      <w:r w:rsidR="00F93E3E" w:rsidRPr="00F93E3E">
        <w:rPr>
          <w:rFonts w:ascii="Times New Roman" w:eastAsia="Times New Roman" w:hAnsi="Times New Roman" w:cs="Times New Roman"/>
          <w:sz w:val="22"/>
          <w:szCs w:val="22"/>
        </w:rPr>
        <w:t>ATTENDANCE TRACKER</w:t>
      </w:r>
      <w:r w:rsidR="00F93E3E">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by </w:t>
      </w:r>
      <w:r w:rsidR="00F93E3E">
        <w:rPr>
          <w:rFonts w:ascii="Times New Roman" w:eastAsia="Times New Roman" w:hAnsi="Times New Roman" w:cs="Times New Roman"/>
          <w:b/>
          <w:sz w:val="22"/>
          <w:szCs w:val="22"/>
        </w:rPr>
        <w:t>Orvell Ferreira</w:t>
      </w:r>
      <w:r>
        <w:rPr>
          <w:rFonts w:ascii="Times New Roman" w:eastAsia="Times New Roman" w:hAnsi="Times New Roman" w:cs="Times New Roman"/>
          <w:b/>
          <w:sz w:val="22"/>
          <w:szCs w:val="22"/>
        </w:rPr>
        <w:t xml:space="preserve"> (</w:t>
      </w:r>
      <w:r w:rsidR="00F93E3E">
        <w:rPr>
          <w:rFonts w:ascii="Times New Roman" w:eastAsia="Times New Roman" w:hAnsi="Times New Roman" w:cs="Times New Roman"/>
          <w:b/>
          <w:sz w:val="22"/>
          <w:szCs w:val="22"/>
        </w:rPr>
        <w:t>8671</w:t>
      </w:r>
      <w:r>
        <w:rPr>
          <w:rFonts w:ascii="Times New Roman" w:eastAsia="Times New Roman" w:hAnsi="Times New Roman" w:cs="Times New Roman"/>
          <w:b/>
          <w:sz w:val="22"/>
          <w:szCs w:val="22"/>
        </w:rPr>
        <w:t xml:space="preserve">), </w:t>
      </w:r>
      <w:r w:rsidR="00F93E3E">
        <w:rPr>
          <w:rFonts w:ascii="Times New Roman" w:eastAsia="Times New Roman" w:hAnsi="Times New Roman" w:cs="Times New Roman"/>
          <w:b/>
          <w:sz w:val="22"/>
          <w:szCs w:val="22"/>
        </w:rPr>
        <w:t>Clint Ferreira</w:t>
      </w:r>
      <w:r>
        <w:rPr>
          <w:rFonts w:ascii="Times New Roman" w:eastAsia="Times New Roman" w:hAnsi="Times New Roman" w:cs="Times New Roman"/>
          <w:b/>
          <w:sz w:val="22"/>
          <w:szCs w:val="22"/>
        </w:rPr>
        <w:t xml:space="preserve"> (</w:t>
      </w:r>
      <w:r w:rsidR="00F93E3E">
        <w:rPr>
          <w:rFonts w:ascii="Times New Roman" w:eastAsia="Times New Roman" w:hAnsi="Times New Roman" w:cs="Times New Roman"/>
          <w:b/>
          <w:sz w:val="22"/>
          <w:szCs w:val="22"/>
        </w:rPr>
        <w:t>8670</w:t>
      </w:r>
      <w:r>
        <w:rPr>
          <w:rFonts w:ascii="Times New Roman" w:eastAsia="Times New Roman" w:hAnsi="Times New Roman" w:cs="Times New Roman"/>
          <w:b/>
          <w:sz w:val="22"/>
          <w:szCs w:val="22"/>
        </w:rPr>
        <w:t xml:space="preserve">), </w:t>
      </w:r>
      <w:r w:rsidR="00F93E3E">
        <w:rPr>
          <w:rFonts w:ascii="Times New Roman" w:eastAsia="Times New Roman" w:hAnsi="Times New Roman" w:cs="Times New Roman"/>
          <w:b/>
          <w:sz w:val="22"/>
          <w:szCs w:val="22"/>
        </w:rPr>
        <w:t xml:space="preserve">Parva </w:t>
      </w:r>
      <w:proofErr w:type="spellStart"/>
      <w:r w:rsidR="00F93E3E">
        <w:rPr>
          <w:rFonts w:ascii="Times New Roman" w:eastAsia="Times New Roman" w:hAnsi="Times New Roman" w:cs="Times New Roman"/>
          <w:b/>
          <w:sz w:val="22"/>
          <w:szCs w:val="22"/>
        </w:rPr>
        <w:t>Juthani</w:t>
      </w:r>
      <w:proofErr w:type="spellEnd"/>
      <w:r>
        <w:rPr>
          <w:rFonts w:ascii="Times New Roman" w:eastAsia="Times New Roman" w:hAnsi="Times New Roman" w:cs="Times New Roman"/>
          <w:b/>
          <w:sz w:val="22"/>
          <w:szCs w:val="22"/>
        </w:rPr>
        <w:t xml:space="preserve"> (</w:t>
      </w:r>
      <w:r w:rsidR="00F93E3E">
        <w:rPr>
          <w:rFonts w:ascii="Times New Roman" w:eastAsia="Times New Roman" w:hAnsi="Times New Roman" w:cs="Times New Roman"/>
          <w:b/>
          <w:sz w:val="22"/>
          <w:szCs w:val="22"/>
        </w:rPr>
        <w:t>8674</w:t>
      </w:r>
      <w:r>
        <w:rPr>
          <w:rFonts w:ascii="Times New Roman" w:eastAsia="Times New Roman" w:hAnsi="Times New Roman" w:cs="Times New Roman"/>
          <w:b/>
          <w:sz w:val="22"/>
          <w:szCs w:val="22"/>
        </w:rPr>
        <w:t>)</w:t>
      </w:r>
      <w:r w:rsidR="00F93E3E">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is approved as project for</w:t>
      </w:r>
      <w:r>
        <w:rPr>
          <w:rFonts w:ascii="Times New Roman" w:eastAsia="Times New Roman" w:hAnsi="Times New Roman" w:cs="Times New Roman"/>
          <w:b/>
          <w:sz w:val="22"/>
          <w:szCs w:val="22"/>
        </w:rPr>
        <w:t xml:space="preserve"> Android Apps Development Lab </w:t>
      </w:r>
      <w:r>
        <w:rPr>
          <w:rFonts w:ascii="Times New Roman" w:eastAsia="Times New Roman" w:hAnsi="Times New Roman" w:cs="Times New Roman"/>
          <w:sz w:val="22"/>
          <w:szCs w:val="22"/>
        </w:rPr>
        <w:t>in Fourth year Engineering (Sem - VII), Information Technology.</w:t>
      </w:r>
    </w:p>
    <w:p w14:paraId="08D88BA6" w14:textId="77777777" w:rsidR="007A2976" w:rsidRDefault="007A2976">
      <w:pPr>
        <w:spacing w:line="200" w:lineRule="exact"/>
        <w:rPr>
          <w:rFonts w:ascii="Times New Roman" w:eastAsia="Times New Roman" w:hAnsi="Times New Roman" w:cs="Times New Roman"/>
          <w:sz w:val="22"/>
          <w:szCs w:val="22"/>
        </w:rPr>
      </w:pPr>
    </w:p>
    <w:p w14:paraId="76720F1B" w14:textId="77777777" w:rsidR="007A2976" w:rsidRDefault="007A2976">
      <w:pPr>
        <w:spacing w:line="200" w:lineRule="exact"/>
        <w:rPr>
          <w:rFonts w:ascii="Times New Roman" w:eastAsia="Times New Roman" w:hAnsi="Times New Roman" w:cs="Times New Roman"/>
          <w:sz w:val="22"/>
          <w:szCs w:val="22"/>
        </w:rPr>
      </w:pPr>
    </w:p>
    <w:p w14:paraId="10BA7AAB" w14:textId="77777777" w:rsidR="007A2976" w:rsidRDefault="007A2976">
      <w:pPr>
        <w:spacing w:line="200" w:lineRule="exact"/>
        <w:rPr>
          <w:rFonts w:ascii="Times New Roman" w:eastAsia="Times New Roman" w:hAnsi="Times New Roman" w:cs="Times New Roman"/>
          <w:sz w:val="22"/>
          <w:szCs w:val="22"/>
        </w:rPr>
      </w:pPr>
    </w:p>
    <w:p w14:paraId="5D00AF56" w14:textId="77777777" w:rsidR="007A2976" w:rsidRDefault="007A2976">
      <w:pPr>
        <w:spacing w:line="239" w:lineRule="exact"/>
        <w:rPr>
          <w:rFonts w:ascii="Times New Roman" w:eastAsia="Times New Roman" w:hAnsi="Times New Roman" w:cs="Times New Roman"/>
          <w:sz w:val="22"/>
          <w:szCs w:val="22"/>
        </w:rPr>
      </w:pPr>
    </w:p>
    <w:p w14:paraId="7E535F70" w14:textId="77777777" w:rsidR="007A2976" w:rsidRDefault="00860433">
      <w:pPr>
        <w:spacing w:line="0" w:lineRule="atLeast"/>
        <w:ind w:left="7200"/>
        <w:rPr>
          <w:rFonts w:ascii="Times New Roman" w:eastAsia="Times New Roman" w:hAnsi="Times New Roman" w:cs="Times New Roman"/>
          <w:sz w:val="22"/>
          <w:szCs w:val="22"/>
        </w:rPr>
      </w:pPr>
      <w:r>
        <w:rPr>
          <w:rFonts w:ascii="Times New Roman" w:eastAsia="Times New Roman" w:hAnsi="Times New Roman" w:cs="Times New Roman"/>
          <w:sz w:val="22"/>
          <w:szCs w:val="22"/>
        </w:rPr>
        <w:t>Examiners</w:t>
      </w:r>
    </w:p>
    <w:p w14:paraId="5F814CCA" w14:textId="77777777" w:rsidR="007A2976" w:rsidRDefault="007A2976">
      <w:pPr>
        <w:spacing w:line="288" w:lineRule="exact"/>
        <w:rPr>
          <w:rFonts w:ascii="Times New Roman" w:eastAsia="Times New Roman" w:hAnsi="Times New Roman" w:cs="Times New Roman"/>
          <w:sz w:val="22"/>
          <w:szCs w:val="22"/>
        </w:rPr>
      </w:pPr>
    </w:p>
    <w:p w14:paraId="7E6BBA05" w14:textId="77777777" w:rsidR="007A2976" w:rsidRDefault="00860433">
      <w:pPr>
        <w:spacing w:line="0" w:lineRule="atLeast"/>
        <w:ind w:left="678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p w14:paraId="05CC4D74" w14:textId="77777777" w:rsidR="007A2976" w:rsidRDefault="007A2976">
      <w:pPr>
        <w:spacing w:line="12" w:lineRule="exact"/>
        <w:rPr>
          <w:rFonts w:ascii="Times New Roman" w:eastAsia="Times New Roman" w:hAnsi="Times New Roman" w:cs="Times New Roman"/>
          <w:sz w:val="22"/>
          <w:szCs w:val="22"/>
        </w:rPr>
      </w:pPr>
    </w:p>
    <w:p w14:paraId="09C40388" w14:textId="77777777" w:rsidR="007A2976" w:rsidRDefault="00860433">
      <w:pPr>
        <w:spacing w:line="0" w:lineRule="atLeast"/>
        <w:ind w:left="678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p w14:paraId="3FC82836" w14:textId="77777777" w:rsidR="007A2976" w:rsidRDefault="007A2976">
      <w:pPr>
        <w:spacing w:line="200" w:lineRule="exact"/>
        <w:rPr>
          <w:rFonts w:ascii="Times New Roman" w:eastAsia="Times New Roman" w:hAnsi="Times New Roman" w:cs="Times New Roman"/>
          <w:sz w:val="22"/>
          <w:szCs w:val="22"/>
        </w:rPr>
      </w:pPr>
    </w:p>
    <w:p w14:paraId="7CBB751B" w14:textId="77777777" w:rsidR="007A2976" w:rsidRDefault="007A2976">
      <w:pPr>
        <w:spacing w:line="200" w:lineRule="exact"/>
        <w:rPr>
          <w:rFonts w:ascii="Times New Roman" w:eastAsia="Times New Roman" w:hAnsi="Times New Roman" w:cs="Times New Roman"/>
          <w:sz w:val="22"/>
          <w:szCs w:val="22"/>
        </w:rPr>
      </w:pPr>
    </w:p>
    <w:p w14:paraId="3E8896AD" w14:textId="77777777" w:rsidR="007A2976" w:rsidRDefault="007A2976">
      <w:pPr>
        <w:spacing w:line="200" w:lineRule="exact"/>
        <w:rPr>
          <w:rFonts w:ascii="Times New Roman" w:eastAsia="Times New Roman" w:hAnsi="Times New Roman" w:cs="Times New Roman"/>
          <w:sz w:val="22"/>
          <w:szCs w:val="22"/>
        </w:rPr>
      </w:pPr>
    </w:p>
    <w:p w14:paraId="19094D15" w14:textId="77777777" w:rsidR="007A2976" w:rsidRDefault="007A2976">
      <w:pPr>
        <w:spacing w:line="200" w:lineRule="exact"/>
        <w:rPr>
          <w:rFonts w:ascii="Times New Roman" w:eastAsia="Times New Roman" w:hAnsi="Times New Roman" w:cs="Times New Roman"/>
          <w:sz w:val="22"/>
          <w:szCs w:val="22"/>
        </w:rPr>
      </w:pPr>
    </w:p>
    <w:p w14:paraId="14DED721" w14:textId="77777777" w:rsidR="007A2976" w:rsidRDefault="007A2976">
      <w:pPr>
        <w:spacing w:line="200" w:lineRule="exact"/>
        <w:rPr>
          <w:rFonts w:ascii="Times New Roman" w:eastAsia="Times New Roman" w:hAnsi="Times New Roman" w:cs="Times New Roman"/>
          <w:sz w:val="22"/>
          <w:szCs w:val="22"/>
        </w:rPr>
      </w:pPr>
    </w:p>
    <w:p w14:paraId="43EFBED1" w14:textId="77777777" w:rsidR="007A2976" w:rsidRDefault="007A2976">
      <w:pPr>
        <w:spacing w:line="200" w:lineRule="exact"/>
        <w:rPr>
          <w:rFonts w:ascii="Times New Roman" w:eastAsia="Times New Roman" w:hAnsi="Times New Roman" w:cs="Times New Roman"/>
          <w:sz w:val="22"/>
          <w:szCs w:val="22"/>
        </w:rPr>
      </w:pPr>
    </w:p>
    <w:p w14:paraId="5F7829BF" w14:textId="77777777" w:rsidR="007A2976" w:rsidRDefault="007A2976">
      <w:pPr>
        <w:spacing w:line="200" w:lineRule="exact"/>
        <w:rPr>
          <w:rFonts w:ascii="Times New Roman" w:eastAsia="Times New Roman" w:hAnsi="Times New Roman" w:cs="Times New Roman"/>
          <w:sz w:val="22"/>
          <w:szCs w:val="22"/>
        </w:rPr>
      </w:pPr>
    </w:p>
    <w:p w14:paraId="1FE66BB7" w14:textId="77777777" w:rsidR="007A2976" w:rsidRDefault="007A2976">
      <w:pPr>
        <w:spacing w:line="200" w:lineRule="exact"/>
        <w:rPr>
          <w:rFonts w:ascii="Times New Roman" w:eastAsia="Times New Roman" w:hAnsi="Times New Roman" w:cs="Times New Roman"/>
          <w:sz w:val="22"/>
          <w:szCs w:val="22"/>
        </w:rPr>
      </w:pPr>
    </w:p>
    <w:p w14:paraId="65BF1176" w14:textId="77777777" w:rsidR="007A2976" w:rsidRDefault="007A2976">
      <w:pPr>
        <w:spacing w:line="200" w:lineRule="exact"/>
        <w:rPr>
          <w:rFonts w:ascii="Times New Roman" w:eastAsia="Times New Roman" w:hAnsi="Times New Roman" w:cs="Times New Roman"/>
          <w:sz w:val="22"/>
          <w:szCs w:val="22"/>
        </w:rPr>
      </w:pPr>
    </w:p>
    <w:p w14:paraId="6E0DCEBB" w14:textId="77777777" w:rsidR="007A2976" w:rsidRDefault="007A2976">
      <w:pPr>
        <w:spacing w:line="200" w:lineRule="exact"/>
        <w:rPr>
          <w:rFonts w:ascii="Times New Roman" w:eastAsia="Times New Roman" w:hAnsi="Times New Roman" w:cs="Times New Roman"/>
          <w:sz w:val="22"/>
          <w:szCs w:val="22"/>
        </w:rPr>
      </w:pPr>
    </w:p>
    <w:p w14:paraId="22C0C73C" w14:textId="77777777" w:rsidR="007A2976" w:rsidRDefault="007A2976">
      <w:pPr>
        <w:spacing w:line="379" w:lineRule="exact"/>
        <w:rPr>
          <w:rFonts w:ascii="Times New Roman" w:eastAsia="Times New Roman" w:hAnsi="Times New Roman" w:cs="Times New Roman"/>
          <w:sz w:val="22"/>
          <w:szCs w:val="22"/>
        </w:rPr>
      </w:pPr>
    </w:p>
    <w:p w14:paraId="58A80078" w14:textId="1743801D" w:rsidR="007A2976" w:rsidRDefault="00860433">
      <w:pPr>
        <w:spacing w:line="0" w:lineRule="atLeast"/>
        <w:rPr>
          <w:rFonts w:ascii="Times New Roman" w:eastAsia="Times New Roman" w:hAnsi="Times New Roman" w:cs="Times New Roman"/>
          <w:sz w:val="22"/>
          <w:szCs w:val="22"/>
        </w:rPr>
      </w:pPr>
      <w:r>
        <w:rPr>
          <w:rFonts w:ascii="Times New Roman" w:eastAsia="Times New Roman" w:hAnsi="Times New Roman" w:cs="Times New Roman"/>
          <w:sz w:val="22"/>
          <w:szCs w:val="22"/>
        </w:rPr>
        <w:t>Date:</w:t>
      </w:r>
      <w:r w:rsidR="00F93E3E">
        <w:rPr>
          <w:rFonts w:ascii="Times New Roman" w:eastAsia="Times New Roman" w:hAnsi="Times New Roman" w:cs="Times New Roman"/>
          <w:sz w:val="22"/>
          <w:szCs w:val="22"/>
        </w:rPr>
        <w:t xml:space="preserve"> </w:t>
      </w:r>
    </w:p>
    <w:p w14:paraId="4026D3DC" w14:textId="77777777" w:rsidR="007A2976" w:rsidRDefault="007A2976">
      <w:pPr>
        <w:spacing w:line="278" w:lineRule="exact"/>
        <w:rPr>
          <w:rFonts w:ascii="Times New Roman" w:eastAsia="Times New Roman" w:hAnsi="Times New Roman" w:cs="Times New Roman"/>
          <w:sz w:val="22"/>
          <w:szCs w:val="22"/>
        </w:rPr>
      </w:pPr>
    </w:p>
    <w:p w14:paraId="2C9A77B7" w14:textId="24D27FEE" w:rsidR="007A2976" w:rsidRDefault="00860433">
      <w:pPr>
        <w:spacing w:line="0" w:lineRule="atLeast"/>
        <w:rPr>
          <w:rFonts w:ascii="Times New Roman" w:eastAsia="Times New Roman" w:hAnsi="Times New Roman" w:cs="Times New Roman"/>
          <w:sz w:val="22"/>
          <w:szCs w:val="22"/>
        </w:rPr>
      </w:pPr>
      <w:r>
        <w:rPr>
          <w:rFonts w:ascii="Times New Roman" w:eastAsia="Times New Roman" w:hAnsi="Times New Roman" w:cs="Times New Roman"/>
          <w:sz w:val="22"/>
          <w:szCs w:val="22"/>
        </w:rPr>
        <w:t>Place:</w:t>
      </w:r>
      <w:r w:rsidR="00F93E3E">
        <w:rPr>
          <w:rFonts w:ascii="Times New Roman" w:eastAsia="Times New Roman" w:hAnsi="Times New Roman" w:cs="Times New Roman"/>
          <w:sz w:val="22"/>
          <w:szCs w:val="22"/>
        </w:rPr>
        <w:t xml:space="preserve"> Mumbai</w:t>
      </w:r>
    </w:p>
    <w:p w14:paraId="3CEF6453" w14:textId="77777777" w:rsidR="007A2976" w:rsidRDefault="007A2976">
      <w:pPr>
        <w:spacing w:line="200" w:lineRule="exact"/>
        <w:rPr>
          <w:rFonts w:ascii="Times New Roman" w:eastAsia="Times New Roman" w:hAnsi="Times New Roman" w:cs="Times New Roman"/>
          <w:sz w:val="22"/>
          <w:szCs w:val="22"/>
        </w:rPr>
      </w:pPr>
    </w:p>
    <w:p w14:paraId="46E88A83" w14:textId="77777777" w:rsidR="007A2976" w:rsidRDefault="007A2976">
      <w:pPr>
        <w:spacing w:line="200" w:lineRule="exact"/>
        <w:rPr>
          <w:rFonts w:ascii="Times New Roman" w:eastAsia="Times New Roman" w:hAnsi="Times New Roman" w:cs="Times New Roman"/>
          <w:sz w:val="22"/>
          <w:szCs w:val="22"/>
        </w:rPr>
      </w:pPr>
    </w:p>
    <w:p w14:paraId="62168C91" w14:textId="77777777" w:rsidR="007A2976" w:rsidRDefault="007A2976">
      <w:pPr>
        <w:spacing w:line="200" w:lineRule="exact"/>
        <w:rPr>
          <w:rFonts w:ascii="Times New Roman" w:eastAsia="Times New Roman" w:hAnsi="Times New Roman" w:cs="Times New Roman"/>
          <w:sz w:val="22"/>
          <w:szCs w:val="22"/>
        </w:rPr>
      </w:pPr>
    </w:p>
    <w:p w14:paraId="161B93BC" w14:textId="77777777" w:rsidR="007A2976" w:rsidRDefault="007A2976">
      <w:pPr>
        <w:spacing w:line="200" w:lineRule="exact"/>
        <w:rPr>
          <w:rFonts w:ascii="Times New Roman" w:eastAsia="Times New Roman" w:hAnsi="Times New Roman" w:cs="Times New Roman"/>
          <w:sz w:val="22"/>
          <w:szCs w:val="22"/>
        </w:rPr>
      </w:pPr>
    </w:p>
    <w:p w14:paraId="3AFF4CD8" w14:textId="77777777" w:rsidR="007A2976" w:rsidRDefault="007A2976">
      <w:pPr>
        <w:spacing w:line="200" w:lineRule="exact"/>
        <w:rPr>
          <w:rFonts w:ascii="Times New Roman" w:eastAsia="Times New Roman" w:hAnsi="Times New Roman" w:cs="Times New Roman"/>
          <w:sz w:val="22"/>
          <w:szCs w:val="22"/>
        </w:rPr>
      </w:pPr>
    </w:p>
    <w:p w14:paraId="6F33C120" w14:textId="77777777" w:rsidR="007A2976" w:rsidRDefault="007A2976">
      <w:pPr>
        <w:spacing w:line="200" w:lineRule="exact"/>
        <w:rPr>
          <w:rFonts w:ascii="Times New Roman" w:eastAsia="Times New Roman" w:hAnsi="Times New Roman" w:cs="Times New Roman"/>
          <w:sz w:val="22"/>
          <w:szCs w:val="22"/>
        </w:rPr>
      </w:pPr>
    </w:p>
    <w:p w14:paraId="2F84CD7B" w14:textId="77777777" w:rsidR="007A2976" w:rsidRDefault="007A2976">
      <w:pPr>
        <w:spacing w:line="200" w:lineRule="exact"/>
        <w:rPr>
          <w:rFonts w:ascii="Times New Roman" w:eastAsia="Times New Roman" w:hAnsi="Times New Roman" w:cs="Times New Roman"/>
          <w:sz w:val="22"/>
          <w:szCs w:val="22"/>
        </w:rPr>
      </w:pPr>
    </w:p>
    <w:p w14:paraId="14CBAE0B" w14:textId="77777777" w:rsidR="007A2976" w:rsidRDefault="007A2976">
      <w:pPr>
        <w:spacing w:line="200" w:lineRule="exact"/>
        <w:rPr>
          <w:rFonts w:ascii="Times New Roman" w:eastAsia="Times New Roman" w:hAnsi="Times New Roman" w:cs="Times New Roman"/>
          <w:sz w:val="22"/>
          <w:szCs w:val="22"/>
        </w:rPr>
      </w:pPr>
    </w:p>
    <w:p w14:paraId="64E0A4F9" w14:textId="77777777" w:rsidR="007A2976" w:rsidRDefault="007A2976">
      <w:pPr>
        <w:spacing w:line="200" w:lineRule="exact"/>
        <w:rPr>
          <w:rFonts w:ascii="Times New Roman" w:eastAsia="Times New Roman" w:hAnsi="Times New Roman" w:cs="Times New Roman"/>
          <w:sz w:val="22"/>
          <w:szCs w:val="22"/>
        </w:rPr>
      </w:pPr>
    </w:p>
    <w:p w14:paraId="1925E184" w14:textId="77777777" w:rsidR="007A2976" w:rsidRDefault="007A2976">
      <w:pPr>
        <w:spacing w:line="200" w:lineRule="exact"/>
        <w:rPr>
          <w:rFonts w:ascii="Times New Roman" w:eastAsia="Times New Roman" w:hAnsi="Times New Roman" w:cs="Times New Roman"/>
          <w:sz w:val="22"/>
          <w:szCs w:val="22"/>
        </w:rPr>
      </w:pPr>
    </w:p>
    <w:p w14:paraId="5D493E7F" w14:textId="77777777" w:rsidR="007A2976" w:rsidRDefault="007A2976">
      <w:pPr>
        <w:spacing w:line="200" w:lineRule="exact"/>
        <w:rPr>
          <w:rFonts w:ascii="Times New Roman" w:eastAsia="Times New Roman" w:hAnsi="Times New Roman" w:cs="Times New Roman"/>
          <w:sz w:val="22"/>
          <w:szCs w:val="22"/>
        </w:rPr>
      </w:pPr>
    </w:p>
    <w:p w14:paraId="5DEF7B28" w14:textId="77777777" w:rsidR="007A2976" w:rsidRDefault="007A2976">
      <w:pPr>
        <w:spacing w:line="200" w:lineRule="exact"/>
        <w:rPr>
          <w:rFonts w:ascii="Times New Roman" w:eastAsia="Times New Roman" w:hAnsi="Times New Roman" w:cs="Times New Roman"/>
          <w:sz w:val="22"/>
          <w:szCs w:val="22"/>
        </w:rPr>
      </w:pPr>
    </w:p>
    <w:p w14:paraId="47549262" w14:textId="77777777" w:rsidR="007A2976" w:rsidRDefault="007A2976">
      <w:pPr>
        <w:spacing w:line="200" w:lineRule="exact"/>
        <w:rPr>
          <w:rFonts w:ascii="Times New Roman" w:eastAsia="Times New Roman" w:hAnsi="Times New Roman" w:cs="Times New Roman"/>
          <w:sz w:val="22"/>
          <w:szCs w:val="22"/>
        </w:rPr>
      </w:pPr>
    </w:p>
    <w:p w14:paraId="1280A62D" w14:textId="77777777" w:rsidR="007A2976" w:rsidRDefault="007A2976">
      <w:pPr>
        <w:spacing w:line="200" w:lineRule="exact"/>
        <w:rPr>
          <w:rFonts w:ascii="Times New Roman" w:eastAsia="Times New Roman" w:hAnsi="Times New Roman" w:cs="Times New Roman"/>
          <w:sz w:val="22"/>
          <w:szCs w:val="22"/>
        </w:rPr>
      </w:pPr>
    </w:p>
    <w:p w14:paraId="6C73C764" w14:textId="77777777" w:rsidR="007A2976" w:rsidRDefault="007A2976">
      <w:pPr>
        <w:spacing w:line="200" w:lineRule="exact"/>
        <w:rPr>
          <w:rFonts w:ascii="Times New Roman" w:eastAsia="Times New Roman" w:hAnsi="Times New Roman" w:cs="Times New Roman"/>
          <w:sz w:val="22"/>
          <w:szCs w:val="22"/>
        </w:rPr>
      </w:pPr>
    </w:p>
    <w:p w14:paraId="30B52643" w14:textId="77777777" w:rsidR="007A2976" w:rsidRDefault="007A2976">
      <w:pPr>
        <w:spacing w:line="200" w:lineRule="exact"/>
        <w:rPr>
          <w:rFonts w:ascii="Times New Roman" w:eastAsia="Times New Roman" w:hAnsi="Times New Roman" w:cs="Times New Roman"/>
          <w:sz w:val="22"/>
          <w:szCs w:val="22"/>
        </w:rPr>
      </w:pPr>
    </w:p>
    <w:p w14:paraId="3089B793" w14:textId="77777777" w:rsidR="007A2976" w:rsidRDefault="007A2976">
      <w:pPr>
        <w:spacing w:line="200" w:lineRule="exact"/>
        <w:rPr>
          <w:rFonts w:ascii="Times New Roman" w:eastAsia="Times New Roman" w:hAnsi="Times New Roman" w:cs="Times New Roman"/>
          <w:sz w:val="22"/>
          <w:szCs w:val="22"/>
        </w:rPr>
      </w:pPr>
    </w:p>
    <w:p w14:paraId="2E545713" w14:textId="77777777" w:rsidR="007A2976" w:rsidRDefault="007A2976">
      <w:pPr>
        <w:spacing w:line="200" w:lineRule="exact"/>
        <w:rPr>
          <w:rFonts w:ascii="Times New Roman" w:eastAsia="Times New Roman" w:hAnsi="Times New Roman" w:cs="Times New Roman"/>
          <w:sz w:val="22"/>
          <w:szCs w:val="22"/>
        </w:rPr>
      </w:pPr>
    </w:p>
    <w:p w14:paraId="749D311E" w14:textId="77777777" w:rsidR="007A2976" w:rsidRDefault="007A2976">
      <w:pPr>
        <w:spacing w:line="200" w:lineRule="exact"/>
        <w:rPr>
          <w:rFonts w:ascii="Times New Roman" w:eastAsia="Times New Roman" w:hAnsi="Times New Roman" w:cs="Times New Roman"/>
          <w:sz w:val="22"/>
          <w:szCs w:val="22"/>
        </w:rPr>
      </w:pPr>
    </w:p>
    <w:p w14:paraId="4D723519" w14:textId="77777777" w:rsidR="007A2976" w:rsidRDefault="007A2976">
      <w:pPr>
        <w:spacing w:line="200" w:lineRule="exact"/>
        <w:rPr>
          <w:rFonts w:ascii="Times New Roman" w:eastAsia="Times New Roman" w:hAnsi="Times New Roman" w:cs="Times New Roman"/>
          <w:sz w:val="22"/>
          <w:szCs w:val="22"/>
        </w:rPr>
      </w:pPr>
    </w:p>
    <w:p w14:paraId="316BDAD2" w14:textId="77777777" w:rsidR="007A2976" w:rsidRDefault="007A2976">
      <w:pPr>
        <w:spacing w:line="200" w:lineRule="exact"/>
        <w:rPr>
          <w:rFonts w:ascii="Times New Roman" w:eastAsia="Times New Roman" w:hAnsi="Times New Roman" w:cs="Times New Roman"/>
          <w:sz w:val="22"/>
          <w:szCs w:val="22"/>
        </w:rPr>
      </w:pPr>
    </w:p>
    <w:p w14:paraId="11B682DC" w14:textId="77777777" w:rsidR="007A2976" w:rsidRDefault="007A2976">
      <w:pPr>
        <w:spacing w:line="200" w:lineRule="exact"/>
        <w:rPr>
          <w:rFonts w:ascii="Times New Roman" w:eastAsia="Times New Roman" w:hAnsi="Times New Roman" w:cs="Times New Roman"/>
          <w:sz w:val="22"/>
          <w:szCs w:val="22"/>
        </w:rPr>
      </w:pPr>
    </w:p>
    <w:p w14:paraId="21C6D9DC" w14:textId="77777777" w:rsidR="007A2976" w:rsidRDefault="007A2976">
      <w:pPr>
        <w:spacing w:line="200" w:lineRule="exact"/>
        <w:rPr>
          <w:rFonts w:ascii="Times New Roman" w:eastAsia="Times New Roman" w:hAnsi="Times New Roman" w:cs="Times New Roman"/>
          <w:sz w:val="22"/>
          <w:szCs w:val="22"/>
        </w:rPr>
      </w:pPr>
    </w:p>
    <w:p w14:paraId="64A09FA4" w14:textId="77777777" w:rsidR="007A2976" w:rsidRDefault="007A2976">
      <w:pPr>
        <w:spacing w:line="200" w:lineRule="exact"/>
        <w:rPr>
          <w:rFonts w:ascii="Times New Roman" w:eastAsia="Times New Roman" w:hAnsi="Times New Roman" w:cs="Times New Roman"/>
          <w:sz w:val="22"/>
          <w:szCs w:val="22"/>
        </w:rPr>
      </w:pPr>
    </w:p>
    <w:p w14:paraId="011944CD" w14:textId="77777777" w:rsidR="007A2976" w:rsidRDefault="007A2976">
      <w:pPr>
        <w:spacing w:line="0" w:lineRule="atLeast"/>
        <w:jc w:val="center"/>
        <w:rPr>
          <w:rFonts w:ascii="Times New Roman" w:hAnsi="Times New Roman" w:cs="Times New Roman"/>
          <w:sz w:val="22"/>
          <w:szCs w:val="22"/>
        </w:rPr>
      </w:pPr>
    </w:p>
    <w:p w14:paraId="4171275E" w14:textId="77777777" w:rsidR="007A2976" w:rsidRDefault="007A2976">
      <w:pPr>
        <w:spacing w:line="0" w:lineRule="atLeast"/>
        <w:jc w:val="center"/>
        <w:rPr>
          <w:rFonts w:ascii="Times New Roman" w:hAnsi="Times New Roman" w:cs="Times New Roman"/>
          <w:sz w:val="22"/>
          <w:szCs w:val="22"/>
        </w:rPr>
      </w:pPr>
    </w:p>
    <w:p w14:paraId="2D001226" w14:textId="77777777" w:rsidR="007A2976" w:rsidRDefault="007A2976">
      <w:pPr>
        <w:spacing w:line="0" w:lineRule="atLeast"/>
        <w:jc w:val="center"/>
        <w:rPr>
          <w:rFonts w:ascii="Times New Roman" w:hAnsi="Times New Roman" w:cs="Times New Roman"/>
          <w:sz w:val="22"/>
          <w:szCs w:val="22"/>
        </w:rPr>
      </w:pPr>
    </w:p>
    <w:p w14:paraId="76C5084E" w14:textId="77777777" w:rsidR="007A2976" w:rsidRDefault="007A2976">
      <w:pPr>
        <w:spacing w:line="0" w:lineRule="atLeast"/>
        <w:jc w:val="center"/>
        <w:rPr>
          <w:rFonts w:ascii="Times New Roman" w:hAnsi="Times New Roman" w:cs="Times New Roman"/>
          <w:sz w:val="22"/>
          <w:szCs w:val="22"/>
        </w:rPr>
      </w:pPr>
    </w:p>
    <w:p w14:paraId="7FDC83A1" w14:textId="0BF7DE44" w:rsidR="007A2976" w:rsidRPr="006B01D8" w:rsidRDefault="00860433">
      <w:pPr>
        <w:spacing w:line="0" w:lineRule="atLeast"/>
        <w:jc w:val="center"/>
        <w:rPr>
          <w:rFonts w:ascii="Times New Roman" w:eastAsia="Times New Roman" w:hAnsi="Times New Roman" w:cs="Times New Roman"/>
          <w:b/>
          <w:sz w:val="36"/>
          <w:szCs w:val="36"/>
        </w:rPr>
      </w:pPr>
      <w:r w:rsidRPr="006B01D8">
        <w:rPr>
          <w:rFonts w:ascii="Times New Roman" w:eastAsia="Times New Roman" w:hAnsi="Times New Roman" w:cs="Times New Roman"/>
          <w:b/>
          <w:sz w:val="36"/>
          <w:szCs w:val="36"/>
        </w:rPr>
        <w:t>ABSTRACT</w:t>
      </w:r>
    </w:p>
    <w:p w14:paraId="3F16944B" w14:textId="77777777" w:rsidR="00F93E3E" w:rsidRDefault="00F93E3E">
      <w:pPr>
        <w:spacing w:line="0" w:lineRule="atLeast"/>
        <w:jc w:val="center"/>
        <w:rPr>
          <w:rFonts w:ascii="Times New Roman" w:eastAsia="Times New Roman" w:hAnsi="Times New Roman" w:cs="Times New Roman"/>
          <w:b/>
          <w:sz w:val="22"/>
          <w:szCs w:val="22"/>
        </w:rPr>
      </w:pPr>
    </w:p>
    <w:p w14:paraId="49B2BBE3" w14:textId="77777777" w:rsidR="007A2976" w:rsidRDefault="007A2976">
      <w:pPr>
        <w:spacing w:line="200" w:lineRule="exact"/>
        <w:rPr>
          <w:rFonts w:ascii="Times New Roman" w:eastAsia="Times New Roman" w:hAnsi="Times New Roman" w:cs="Times New Roman"/>
          <w:sz w:val="22"/>
          <w:szCs w:val="22"/>
        </w:rPr>
      </w:pPr>
    </w:p>
    <w:p w14:paraId="68DECBCE" w14:textId="77777777" w:rsidR="007A2976" w:rsidRPr="008A59A9" w:rsidRDefault="007A2976">
      <w:pPr>
        <w:spacing w:line="200" w:lineRule="exact"/>
        <w:rPr>
          <w:rFonts w:ascii="Times New Roman" w:eastAsia="Times New Roman" w:hAnsi="Times New Roman" w:cs="Times New Roman"/>
          <w:sz w:val="22"/>
          <w:szCs w:val="22"/>
        </w:rPr>
      </w:pPr>
    </w:p>
    <w:p w14:paraId="687883C4" w14:textId="7E361F34" w:rsidR="00727C3B" w:rsidRPr="00697FFD" w:rsidRDefault="008A59A9" w:rsidP="00697FFD">
      <w:pPr>
        <w:ind w:firstLine="720"/>
        <w:jc w:val="both"/>
        <w:rPr>
          <w:rFonts w:ascii="Times New Roman" w:eastAsia="Times New Roman" w:hAnsi="Times New Roman" w:cs="Times New Roman"/>
          <w:sz w:val="32"/>
          <w:szCs w:val="32"/>
        </w:rPr>
      </w:pPr>
      <w:r w:rsidRPr="00697FFD">
        <w:rPr>
          <w:rFonts w:ascii="Times New Roman" w:eastAsia="Times New Roman" w:hAnsi="Times New Roman" w:cs="Times New Roman"/>
          <w:sz w:val="32"/>
          <w:szCs w:val="32"/>
        </w:rPr>
        <w:t xml:space="preserve">Successful industries, schools, universities begin by engaging students and making sure that they will come regularly so the attendance rate become very important. </w:t>
      </w:r>
      <w:proofErr w:type="gramStart"/>
      <w:r w:rsidRPr="00697FFD">
        <w:rPr>
          <w:rFonts w:ascii="Times New Roman" w:eastAsia="Times New Roman" w:hAnsi="Times New Roman" w:cs="Times New Roman"/>
          <w:sz w:val="32"/>
          <w:szCs w:val="32"/>
        </w:rPr>
        <w:t>The  attendance</w:t>
      </w:r>
      <w:proofErr w:type="gramEnd"/>
      <w:r w:rsidRPr="00697FFD">
        <w:rPr>
          <w:rFonts w:ascii="Times New Roman" w:eastAsia="Times New Roman" w:hAnsi="Times New Roman" w:cs="Times New Roman"/>
          <w:sz w:val="32"/>
          <w:szCs w:val="32"/>
        </w:rPr>
        <w:t xml:space="preserve">  is  important  because students  are  more likely  to  succeed  in  academics  when  they  attend  class consistently. It’s difficult for the lecturer to build students' </w:t>
      </w:r>
      <w:proofErr w:type="gramStart"/>
      <w:r w:rsidRPr="00697FFD">
        <w:rPr>
          <w:rFonts w:ascii="Times New Roman" w:eastAsia="Times New Roman" w:hAnsi="Times New Roman" w:cs="Times New Roman"/>
          <w:sz w:val="32"/>
          <w:szCs w:val="32"/>
        </w:rPr>
        <w:t>skills  and</w:t>
      </w:r>
      <w:proofErr w:type="gramEnd"/>
      <w:r w:rsidRPr="00697FFD">
        <w:rPr>
          <w:rFonts w:ascii="Times New Roman" w:eastAsia="Times New Roman" w:hAnsi="Times New Roman" w:cs="Times New Roman"/>
          <w:sz w:val="32"/>
          <w:szCs w:val="32"/>
        </w:rPr>
        <w:t xml:space="preserve">  progress  if  a  large  number  of  students  are frequently absent.  </w:t>
      </w:r>
      <w:r w:rsidR="00727C3B" w:rsidRPr="00697FFD">
        <w:rPr>
          <w:rFonts w:ascii="Times New Roman" w:eastAsia="Times New Roman" w:hAnsi="Times New Roman" w:cs="Times New Roman"/>
          <w:sz w:val="32"/>
          <w:szCs w:val="32"/>
        </w:rPr>
        <w:t xml:space="preserve">Marking attendance in the class meeting session and recording the marks of the students are the prime tasks of the subject handlers, since marking the attendance can regulate the students to attend the classes. Moreover, it verifies number of students present in the conducted classes. The purpose of recording the marks is to analyse the performance of the students in terms of curricular activities. Earlier, the tasks of marking attendance and recording the marks are handled manually by pen and paper method. This method consumes more time and adds more workload to the subject handlers and sometimes the data may prone to error. To avoid these problems, this paper presents a mobile application for student attendance and mark management system. This application is mainly designed for the faculties who maintain attendance and marks regularly. Using this system, the subject handlers, staffs or the authorities can verify the number of students present or absent in the class meeting sessions. It </w:t>
      </w:r>
      <w:r w:rsidR="00724F91" w:rsidRPr="00697FFD">
        <w:rPr>
          <w:rFonts w:ascii="Times New Roman" w:eastAsia="Times New Roman" w:hAnsi="Times New Roman" w:cs="Times New Roman"/>
          <w:sz w:val="32"/>
          <w:szCs w:val="32"/>
        </w:rPr>
        <w:t xml:space="preserve">also allows the faculty to send an SMS </w:t>
      </w:r>
      <w:r w:rsidR="00727C3B" w:rsidRPr="00697FFD">
        <w:rPr>
          <w:rFonts w:ascii="Times New Roman" w:eastAsia="Times New Roman" w:hAnsi="Times New Roman" w:cs="Times New Roman"/>
          <w:sz w:val="32"/>
          <w:szCs w:val="32"/>
        </w:rPr>
        <w:t xml:space="preserve">intimation to students </w:t>
      </w:r>
      <w:proofErr w:type="gramStart"/>
      <w:r w:rsidR="00724F91" w:rsidRPr="00697FFD">
        <w:rPr>
          <w:rFonts w:ascii="Times New Roman" w:eastAsia="Times New Roman" w:hAnsi="Times New Roman" w:cs="Times New Roman"/>
          <w:sz w:val="32"/>
          <w:szCs w:val="32"/>
        </w:rPr>
        <w:t xml:space="preserve">of </w:t>
      </w:r>
      <w:r w:rsidR="00727C3B" w:rsidRPr="00697FFD">
        <w:rPr>
          <w:rFonts w:ascii="Times New Roman" w:eastAsia="Times New Roman" w:hAnsi="Times New Roman" w:cs="Times New Roman"/>
          <w:sz w:val="32"/>
          <w:szCs w:val="32"/>
        </w:rPr>
        <w:t xml:space="preserve"> their</w:t>
      </w:r>
      <w:proofErr w:type="gramEnd"/>
      <w:r w:rsidR="00724F91" w:rsidRPr="00697FFD">
        <w:rPr>
          <w:rFonts w:ascii="Times New Roman" w:eastAsia="Times New Roman" w:hAnsi="Times New Roman" w:cs="Times New Roman"/>
          <w:sz w:val="32"/>
          <w:szCs w:val="32"/>
        </w:rPr>
        <w:t xml:space="preserve"> attendance and </w:t>
      </w:r>
      <w:proofErr w:type="spellStart"/>
      <w:r w:rsidR="00724F91" w:rsidRPr="00697FFD">
        <w:rPr>
          <w:rFonts w:ascii="Times New Roman" w:eastAsia="Times New Roman" w:hAnsi="Times New Roman" w:cs="Times New Roman"/>
          <w:sz w:val="32"/>
          <w:szCs w:val="32"/>
        </w:rPr>
        <w:t>alearts</w:t>
      </w:r>
      <w:proofErr w:type="spellEnd"/>
      <w:r w:rsidR="00724F91" w:rsidRPr="00697FFD">
        <w:rPr>
          <w:rFonts w:ascii="Times New Roman" w:eastAsia="Times New Roman" w:hAnsi="Times New Roman" w:cs="Times New Roman"/>
          <w:sz w:val="32"/>
          <w:szCs w:val="32"/>
        </w:rPr>
        <w:t xml:space="preserve"> them if they are a defaulter</w:t>
      </w:r>
      <w:r w:rsidR="00727C3B" w:rsidRPr="00697FFD">
        <w:rPr>
          <w:rFonts w:ascii="Times New Roman" w:eastAsia="Times New Roman" w:hAnsi="Times New Roman" w:cs="Times New Roman"/>
          <w:sz w:val="32"/>
          <w:szCs w:val="32"/>
        </w:rPr>
        <w:t>.</w:t>
      </w:r>
    </w:p>
    <w:p w14:paraId="66EF7A33" w14:textId="77777777" w:rsidR="00727C3B" w:rsidRPr="00697FFD" w:rsidRDefault="00727C3B" w:rsidP="00697FFD">
      <w:pPr>
        <w:ind w:firstLine="720"/>
        <w:jc w:val="both"/>
        <w:rPr>
          <w:rFonts w:ascii="Times New Roman" w:eastAsia="Times New Roman" w:hAnsi="Times New Roman" w:cs="Times New Roman"/>
          <w:sz w:val="32"/>
          <w:szCs w:val="32"/>
        </w:rPr>
      </w:pPr>
    </w:p>
    <w:p w14:paraId="40080F4E" w14:textId="77777777" w:rsidR="007A2976" w:rsidRPr="00697FFD" w:rsidRDefault="007A2976" w:rsidP="00697FFD">
      <w:pPr>
        <w:rPr>
          <w:rFonts w:ascii="Times New Roman" w:eastAsia="Times New Roman" w:hAnsi="Times New Roman" w:cs="Times New Roman"/>
          <w:sz w:val="32"/>
          <w:szCs w:val="32"/>
        </w:rPr>
      </w:pPr>
    </w:p>
    <w:p w14:paraId="103FEA12" w14:textId="77777777" w:rsidR="007A2976" w:rsidRPr="008A59A9" w:rsidRDefault="007A2976">
      <w:pPr>
        <w:spacing w:line="200" w:lineRule="exact"/>
        <w:rPr>
          <w:rFonts w:ascii="Times New Roman" w:eastAsia="Times New Roman" w:hAnsi="Times New Roman" w:cs="Times New Roman"/>
          <w:sz w:val="22"/>
          <w:szCs w:val="22"/>
        </w:rPr>
      </w:pPr>
    </w:p>
    <w:p w14:paraId="7F0379FE" w14:textId="77777777" w:rsidR="007A2976" w:rsidRPr="008A59A9" w:rsidRDefault="007A2976">
      <w:pPr>
        <w:spacing w:line="200" w:lineRule="exact"/>
        <w:rPr>
          <w:rFonts w:ascii="Times New Roman" w:eastAsia="Times New Roman" w:hAnsi="Times New Roman" w:cs="Times New Roman"/>
          <w:sz w:val="22"/>
          <w:szCs w:val="22"/>
        </w:rPr>
      </w:pPr>
    </w:p>
    <w:p w14:paraId="436C1416" w14:textId="77777777" w:rsidR="007A2976" w:rsidRDefault="007A2976">
      <w:pPr>
        <w:spacing w:line="200" w:lineRule="exact"/>
        <w:rPr>
          <w:rFonts w:ascii="Times New Roman" w:eastAsia="Times New Roman" w:hAnsi="Times New Roman" w:cs="Times New Roman"/>
          <w:sz w:val="22"/>
          <w:szCs w:val="22"/>
        </w:rPr>
      </w:pPr>
    </w:p>
    <w:p w14:paraId="244B71ED" w14:textId="77777777" w:rsidR="007A2976" w:rsidRDefault="007A2976">
      <w:pPr>
        <w:spacing w:line="200" w:lineRule="exact"/>
        <w:rPr>
          <w:rFonts w:ascii="Times New Roman" w:eastAsia="Times New Roman" w:hAnsi="Times New Roman" w:cs="Times New Roman"/>
          <w:sz w:val="22"/>
          <w:szCs w:val="22"/>
        </w:rPr>
      </w:pPr>
    </w:p>
    <w:p w14:paraId="7D5E5415" w14:textId="77777777" w:rsidR="007A2976" w:rsidRDefault="007A2976">
      <w:pPr>
        <w:spacing w:line="200" w:lineRule="exact"/>
        <w:rPr>
          <w:rFonts w:ascii="Times New Roman" w:eastAsia="Times New Roman" w:hAnsi="Times New Roman" w:cs="Times New Roman"/>
          <w:sz w:val="22"/>
          <w:szCs w:val="22"/>
        </w:rPr>
      </w:pPr>
    </w:p>
    <w:p w14:paraId="26CC924E" w14:textId="77777777" w:rsidR="007A2976" w:rsidRDefault="007A2976">
      <w:pPr>
        <w:spacing w:line="200" w:lineRule="exact"/>
        <w:rPr>
          <w:rFonts w:ascii="Times New Roman" w:eastAsia="Times New Roman" w:hAnsi="Times New Roman" w:cs="Times New Roman"/>
          <w:sz w:val="22"/>
          <w:szCs w:val="22"/>
        </w:rPr>
      </w:pPr>
    </w:p>
    <w:p w14:paraId="11158ABD" w14:textId="77777777" w:rsidR="007A2976" w:rsidRDefault="007A2976">
      <w:pPr>
        <w:spacing w:line="200" w:lineRule="exact"/>
        <w:rPr>
          <w:rFonts w:ascii="Times New Roman" w:eastAsia="Times New Roman" w:hAnsi="Times New Roman" w:cs="Times New Roman"/>
          <w:sz w:val="22"/>
          <w:szCs w:val="22"/>
        </w:rPr>
      </w:pPr>
    </w:p>
    <w:p w14:paraId="02782452" w14:textId="77777777" w:rsidR="007A2976" w:rsidRDefault="007A2976">
      <w:pPr>
        <w:spacing w:line="200" w:lineRule="exact"/>
        <w:rPr>
          <w:rFonts w:ascii="Times New Roman" w:eastAsia="Times New Roman" w:hAnsi="Times New Roman" w:cs="Times New Roman"/>
          <w:sz w:val="22"/>
          <w:szCs w:val="22"/>
        </w:rPr>
      </w:pPr>
    </w:p>
    <w:p w14:paraId="4D71187B" w14:textId="77777777" w:rsidR="007A2976" w:rsidRDefault="007A2976">
      <w:pPr>
        <w:spacing w:line="200" w:lineRule="exact"/>
        <w:rPr>
          <w:rFonts w:ascii="Times New Roman" w:eastAsia="Times New Roman" w:hAnsi="Times New Roman" w:cs="Times New Roman"/>
          <w:sz w:val="22"/>
          <w:szCs w:val="22"/>
        </w:rPr>
      </w:pPr>
    </w:p>
    <w:p w14:paraId="7EE63CB6" w14:textId="77777777" w:rsidR="007A2976" w:rsidRDefault="007A2976">
      <w:pPr>
        <w:spacing w:line="309" w:lineRule="exact"/>
        <w:rPr>
          <w:rFonts w:ascii="Times New Roman" w:eastAsia="Times New Roman" w:hAnsi="Times New Roman" w:cs="Times New Roman"/>
          <w:sz w:val="22"/>
          <w:szCs w:val="22"/>
        </w:rPr>
      </w:pPr>
    </w:p>
    <w:p w14:paraId="61B419F6" w14:textId="77777777" w:rsidR="007A2976" w:rsidRDefault="007A2976">
      <w:pPr>
        <w:spacing w:line="309" w:lineRule="exact"/>
        <w:rPr>
          <w:rFonts w:ascii="Times New Roman" w:eastAsia="Times New Roman" w:hAnsi="Times New Roman" w:cs="Times New Roman"/>
          <w:sz w:val="22"/>
          <w:szCs w:val="22"/>
        </w:rPr>
      </w:pPr>
    </w:p>
    <w:p w14:paraId="5554D858" w14:textId="77777777" w:rsidR="00860433" w:rsidRDefault="00860433">
      <w:pPr>
        <w:spacing w:line="0" w:lineRule="atLeast"/>
        <w:jc w:val="center"/>
        <w:rPr>
          <w:rFonts w:ascii="Times New Roman" w:eastAsia="Times New Roman" w:hAnsi="Times New Roman" w:cs="Times New Roman"/>
          <w:b/>
          <w:sz w:val="22"/>
          <w:szCs w:val="22"/>
        </w:rPr>
      </w:pPr>
    </w:p>
    <w:p w14:paraId="19BA6D64" w14:textId="4D548C45" w:rsidR="0087331A" w:rsidRDefault="0087331A">
      <w:pPr>
        <w:spacing w:after="160" w:line="259" w:lineRule="auto"/>
        <w:rPr>
          <w:rFonts w:ascii="Times New Roman" w:eastAsia="Times New Roman" w:hAnsi="Times New Roman" w:cs="Times New Roman"/>
          <w:b/>
          <w:sz w:val="22"/>
          <w:szCs w:val="22"/>
        </w:rPr>
      </w:pPr>
    </w:p>
    <w:p w14:paraId="0BF61375" w14:textId="5CF40D98" w:rsidR="00860433" w:rsidRPr="00697FFD" w:rsidRDefault="00860433">
      <w:pPr>
        <w:spacing w:line="0" w:lineRule="atLeast"/>
        <w:jc w:val="center"/>
        <w:rPr>
          <w:rFonts w:ascii="Times New Roman" w:eastAsia="Times New Roman" w:hAnsi="Times New Roman" w:cs="Times New Roman"/>
          <w:b/>
          <w:sz w:val="36"/>
          <w:szCs w:val="36"/>
        </w:rPr>
      </w:pPr>
      <w:r w:rsidRPr="00697FFD">
        <w:rPr>
          <w:rFonts w:ascii="Times New Roman" w:eastAsia="Times New Roman" w:hAnsi="Times New Roman" w:cs="Times New Roman"/>
          <w:b/>
          <w:sz w:val="36"/>
          <w:szCs w:val="36"/>
        </w:rPr>
        <w:lastRenderedPageBreak/>
        <w:t>CODE &amp; SCREENSHOT</w:t>
      </w:r>
    </w:p>
    <w:p w14:paraId="7A551D22" w14:textId="77777777" w:rsidR="00860433" w:rsidRPr="00697FFD" w:rsidRDefault="00860433">
      <w:pPr>
        <w:spacing w:line="0" w:lineRule="atLeast"/>
        <w:jc w:val="center"/>
        <w:rPr>
          <w:rFonts w:ascii="Times New Roman" w:eastAsia="Times New Roman" w:hAnsi="Times New Roman" w:cs="Times New Roman"/>
          <w:b/>
          <w:sz w:val="36"/>
          <w:szCs w:val="36"/>
        </w:rPr>
      </w:pPr>
      <w:r w:rsidRPr="00697FFD">
        <w:rPr>
          <w:rFonts w:ascii="Times New Roman" w:eastAsia="Times New Roman" w:hAnsi="Times New Roman" w:cs="Times New Roman"/>
          <w:b/>
          <w:sz w:val="36"/>
          <w:szCs w:val="36"/>
        </w:rPr>
        <w:t>(All .java and .xml files)</w:t>
      </w:r>
    </w:p>
    <w:p w14:paraId="20C73BD6" w14:textId="77777777" w:rsidR="00860433" w:rsidRDefault="00860433">
      <w:pPr>
        <w:spacing w:line="0" w:lineRule="atLeast"/>
        <w:jc w:val="center"/>
        <w:rPr>
          <w:rFonts w:ascii="Times New Roman" w:eastAsia="Times New Roman" w:hAnsi="Times New Roman" w:cs="Times New Roman"/>
          <w:b/>
          <w:sz w:val="22"/>
          <w:szCs w:val="22"/>
        </w:rPr>
      </w:pPr>
    </w:p>
    <w:p w14:paraId="164F48AD" w14:textId="77777777" w:rsidR="00860433" w:rsidRPr="00697FFD" w:rsidRDefault="00860433">
      <w:pPr>
        <w:spacing w:line="0" w:lineRule="atLeast"/>
        <w:jc w:val="center"/>
        <w:rPr>
          <w:rFonts w:ascii="Times New Roman" w:eastAsia="Times New Roman" w:hAnsi="Times New Roman" w:cs="Times New Roman"/>
          <w:b/>
          <w:sz w:val="28"/>
          <w:szCs w:val="28"/>
        </w:rPr>
      </w:pPr>
    </w:p>
    <w:p w14:paraId="7A70D0FE" w14:textId="03000B90" w:rsidR="00860433" w:rsidRPr="00697FFD" w:rsidRDefault="00F93E3E" w:rsidP="00F93E3E">
      <w:pPr>
        <w:spacing w:line="0" w:lineRule="atLeast"/>
        <w:rPr>
          <w:rFonts w:ascii="Times New Roman" w:eastAsia="Times New Roman" w:hAnsi="Times New Roman" w:cs="Times New Roman"/>
          <w:b/>
          <w:sz w:val="28"/>
          <w:szCs w:val="28"/>
        </w:rPr>
      </w:pPr>
      <w:r w:rsidRPr="00697FFD">
        <w:rPr>
          <w:rFonts w:ascii="Times New Roman" w:eastAsia="Times New Roman" w:hAnsi="Times New Roman" w:cs="Times New Roman"/>
          <w:b/>
          <w:sz w:val="28"/>
          <w:szCs w:val="28"/>
        </w:rPr>
        <w:t>Java Files</w:t>
      </w:r>
    </w:p>
    <w:p w14:paraId="33C8504E" w14:textId="26BD94A2" w:rsidR="00F93E3E" w:rsidRPr="00697FFD" w:rsidRDefault="00F93E3E" w:rsidP="00F93E3E">
      <w:pPr>
        <w:spacing w:line="0" w:lineRule="atLeast"/>
        <w:rPr>
          <w:rFonts w:ascii="Times New Roman" w:eastAsia="Times New Roman" w:hAnsi="Times New Roman" w:cs="Times New Roman"/>
          <w:b/>
          <w:sz w:val="28"/>
          <w:szCs w:val="28"/>
        </w:rPr>
      </w:pPr>
    </w:p>
    <w:p w14:paraId="51FBE298" w14:textId="41E42613" w:rsidR="00F93E3E" w:rsidRPr="00697FFD" w:rsidRDefault="00F93E3E" w:rsidP="00F93E3E">
      <w:pPr>
        <w:spacing w:line="0" w:lineRule="atLeast"/>
        <w:rPr>
          <w:rFonts w:ascii="Times New Roman" w:eastAsia="Times New Roman" w:hAnsi="Times New Roman" w:cs="Times New Roman"/>
          <w:b/>
          <w:sz w:val="28"/>
          <w:szCs w:val="28"/>
        </w:rPr>
      </w:pPr>
      <w:r w:rsidRPr="00697FFD">
        <w:rPr>
          <w:rFonts w:ascii="Times New Roman" w:eastAsia="Times New Roman" w:hAnsi="Times New Roman" w:cs="Times New Roman"/>
          <w:b/>
          <w:sz w:val="28"/>
          <w:szCs w:val="28"/>
        </w:rPr>
        <w:t>MainActivity.java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F93E3E" w14:paraId="57E668D3" w14:textId="77777777" w:rsidTr="00B677AA">
        <w:tc>
          <w:tcPr>
            <w:tcW w:w="9350" w:type="dxa"/>
          </w:tcPr>
          <w:p w14:paraId="62476A53" w14:textId="77777777" w:rsidR="00F93E3E" w:rsidRPr="00F93E3E" w:rsidRDefault="00F93E3E" w:rsidP="00F93E3E">
            <w:pPr>
              <w:spacing w:line="0" w:lineRule="atLeast"/>
              <w:rPr>
                <w:rFonts w:ascii="Times New Roman" w:eastAsia="Times New Roman" w:hAnsi="Times New Roman" w:cs="Times New Roman"/>
                <w:b/>
                <w:sz w:val="22"/>
                <w:szCs w:val="22"/>
              </w:rPr>
            </w:pPr>
            <w:r w:rsidRPr="00F93E3E">
              <w:rPr>
                <w:rFonts w:ascii="Times New Roman" w:eastAsia="Times New Roman" w:hAnsi="Times New Roman" w:cs="Times New Roman"/>
                <w:b/>
                <w:sz w:val="22"/>
                <w:szCs w:val="22"/>
              </w:rPr>
              <w:t xml:space="preserve">package </w:t>
            </w:r>
            <w:proofErr w:type="spellStart"/>
            <w:r w:rsidRPr="00F93E3E">
              <w:rPr>
                <w:rFonts w:ascii="Times New Roman" w:eastAsia="Times New Roman" w:hAnsi="Times New Roman" w:cs="Times New Roman"/>
                <w:b/>
                <w:sz w:val="22"/>
                <w:szCs w:val="22"/>
              </w:rPr>
              <w:t>com.android.attendance.activity</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import </w:t>
            </w:r>
            <w:proofErr w:type="spellStart"/>
            <w:r w:rsidRPr="00F93E3E">
              <w:rPr>
                <w:rFonts w:ascii="Times New Roman" w:eastAsia="Times New Roman" w:hAnsi="Times New Roman" w:cs="Times New Roman"/>
                <w:b/>
                <w:sz w:val="22"/>
                <w:szCs w:val="22"/>
              </w:rPr>
              <w:t>com.example.androidattendancesystem.R</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import </w:t>
            </w:r>
            <w:proofErr w:type="spellStart"/>
            <w:r w:rsidRPr="00F93E3E">
              <w:rPr>
                <w:rFonts w:ascii="Times New Roman" w:eastAsia="Times New Roman" w:hAnsi="Times New Roman" w:cs="Times New Roman"/>
                <w:b/>
                <w:sz w:val="22"/>
                <w:szCs w:val="22"/>
              </w:rPr>
              <w:t>android.os.Bundle</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import </w:t>
            </w:r>
            <w:proofErr w:type="spellStart"/>
            <w:r w:rsidRPr="00F93E3E">
              <w:rPr>
                <w:rFonts w:ascii="Times New Roman" w:eastAsia="Times New Roman" w:hAnsi="Times New Roman" w:cs="Times New Roman"/>
                <w:b/>
                <w:sz w:val="22"/>
                <w:szCs w:val="22"/>
              </w:rPr>
              <w:t>android.app.Activity</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import </w:t>
            </w:r>
            <w:proofErr w:type="spellStart"/>
            <w:r w:rsidRPr="00F93E3E">
              <w:rPr>
                <w:rFonts w:ascii="Times New Roman" w:eastAsia="Times New Roman" w:hAnsi="Times New Roman" w:cs="Times New Roman"/>
                <w:b/>
                <w:sz w:val="22"/>
                <w:szCs w:val="22"/>
              </w:rPr>
              <w:t>android.content.Intent</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import </w:t>
            </w:r>
            <w:proofErr w:type="spellStart"/>
            <w:r w:rsidRPr="00F93E3E">
              <w:rPr>
                <w:rFonts w:ascii="Times New Roman" w:eastAsia="Times New Roman" w:hAnsi="Times New Roman" w:cs="Times New Roman"/>
                <w:b/>
                <w:sz w:val="22"/>
                <w:szCs w:val="22"/>
              </w:rPr>
              <w:t>android.view.Menu</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import </w:t>
            </w:r>
            <w:proofErr w:type="spellStart"/>
            <w:r w:rsidRPr="00F93E3E">
              <w:rPr>
                <w:rFonts w:ascii="Times New Roman" w:eastAsia="Times New Roman" w:hAnsi="Times New Roman" w:cs="Times New Roman"/>
                <w:b/>
                <w:sz w:val="22"/>
                <w:szCs w:val="22"/>
              </w:rPr>
              <w:t>android.view.View</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import </w:t>
            </w:r>
            <w:proofErr w:type="spellStart"/>
            <w:r w:rsidRPr="00F93E3E">
              <w:rPr>
                <w:rFonts w:ascii="Times New Roman" w:eastAsia="Times New Roman" w:hAnsi="Times New Roman" w:cs="Times New Roman"/>
                <w:b/>
                <w:sz w:val="22"/>
                <w:szCs w:val="22"/>
              </w:rPr>
              <w:t>android.view.View.OnClickListener</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import </w:t>
            </w:r>
            <w:proofErr w:type="spellStart"/>
            <w:r w:rsidRPr="00F93E3E">
              <w:rPr>
                <w:rFonts w:ascii="Times New Roman" w:eastAsia="Times New Roman" w:hAnsi="Times New Roman" w:cs="Times New Roman"/>
                <w:b/>
                <w:sz w:val="22"/>
                <w:szCs w:val="22"/>
              </w:rPr>
              <w:t>android.widget.Button</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public class </w:t>
            </w:r>
            <w:proofErr w:type="spellStart"/>
            <w:r w:rsidRPr="00F93E3E">
              <w:rPr>
                <w:rFonts w:ascii="Times New Roman" w:eastAsia="Times New Roman" w:hAnsi="Times New Roman" w:cs="Times New Roman"/>
                <w:b/>
                <w:sz w:val="22"/>
                <w:szCs w:val="22"/>
              </w:rPr>
              <w:t>MainActivity</w:t>
            </w:r>
            <w:proofErr w:type="spellEnd"/>
            <w:r w:rsidRPr="00F93E3E">
              <w:rPr>
                <w:rFonts w:ascii="Times New Roman" w:eastAsia="Times New Roman" w:hAnsi="Times New Roman" w:cs="Times New Roman"/>
                <w:b/>
                <w:sz w:val="22"/>
                <w:szCs w:val="22"/>
              </w:rPr>
              <w:t xml:space="preserve"> extends Activity {</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   Button start;</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   @Override</w:t>
            </w:r>
            <w:r w:rsidRPr="00F93E3E">
              <w:rPr>
                <w:rFonts w:ascii="Times New Roman" w:eastAsia="Times New Roman" w:hAnsi="Times New Roman" w:cs="Times New Roman"/>
                <w:b/>
                <w:sz w:val="22"/>
                <w:szCs w:val="22"/>
              </w:rPr>
              <w:br/>
              <w:t xml:space="preserve">   protected void </w:t>
            </w:r>
            <w:proofErr w:type="spellStart"/>
            <w:r w:rsidRPr="00F93E3E">
              <w:rPr>
                <w:rFonts w:ascii="Times New Roman" w:eastAsia="Times New Roman" w:hAnsi="Times New Roman" w:cs="Times New Roman"/>
                <w:b/>
                <w:sz w:val="22"/>
                <w:szCs w:val="22"/>
              </w:rPr>
              <w:t>onCreate</w:t>
            </w:r>
            <w:proofErr w:type="spellEnd"/>
            <w:r w:rsidRPr="00F93E3E">
              <w:rPr>
                <w:rFonts w:ascii="Times New Roman" w:eastAsia="Times New Roman" w:hAnsi="Times New Roman" w:cs="Times New Roman"/>
                <w:b/>
                <w:sz w:val="22"/>
                <w:szCs w:val="22"/>
              </w:rPr>
              <w:t xml:space="preserve">(Bundle </w:t>
            </w:r>
            <w:proofErr w:type="spellStart"/>
            <w:r w:rsidRPr="00F93E3E">
              <w:rPr>
                <w:rFonts w:ascii="Times New Roman" w:eastAsia="Times New Roman" w:hAnsi="Times New Roman" w:cs="Times New Roman"/>
                <w:b/>
                <w:sz w:val="22"/>
                <w:szCs w:val="22"/>
              </w:rPr>
              <w:t>savedInstanceState</w:t>
            </w:r>
            <w:proofErr w:type="spellEnd"/>
            <w:r w:rsidRPr="00F93E3E">
              <w:rPr>
                <w:rFonts w:ascii="Times New Roman" w:eastAsia="Times New Roman" w:hAnsi="Times New Roman" w:cs="Times New Roman"/>
                <w:b/>
                <w:sz w:val="22"/>
                <w:szCs w:val="22"/>
              </w:rPr>
              <w:t>) {</w:t>
            </w:r>
            <w:r w:rsidRPr="00F93E3E">
              <w:rPr>
                <w:rFonts w:ascii="Times New Roman" w:eastAsia="Times New Roman" w:hAnsi="Times New Roman" w:cs="Times New Roman"/>
                <w:b/>
                <w:sz w:val="22"/>
                <w:szCs w:val="22"/>
              </w:rPr>
              <w:br/>
              <w:t xml:space="preserve">      </w:t>
            </w:r>
            <w:proofErr w:type="spellStart"/>
            <w:r w:rsidRPr="00F93E3E">
              <w:rPr>
                <w:rFonts w:ascii="Times New Roman" w:eastAsia="Times New Roman" w:hAnsi="Times New Roman" w:cs="Times New Roman"/>
                <w:b/>
                <w:sz w:val="22"/>
                <w:szCs w:val="22"/>
              </w:rPr>
              <w:t>super.onCreate</w:t>
            </w:r>
            <w:proofErr w:type="spellEnd"/>
            <w:r w:rsidRPr="00F93E3E">
              <w:rPr>
                <w:rFonts w:ascii="Times New Roman" w:eastAsia="Times New Roman" w:hAnsi="Times New Roman" w:cs="Times New Roman"/>
                <w:b/>
                <w:sz w:val="22"/>
                <w:szCs w:val="22"/>
              </w:rPr>
              <w:t>(</w:t>
            </w:r>
            <w:proofErr w:type="spellStart"/>
            <w:r w:rsidRPr="00F93E3E">
              <w:rPr>
                <w:rFonts w:ascii="Times New Roman" w:eastAsia="Times New Roman" w:hAnsi="Times New Roman" w:cs="Times New Roman"/>
                <w:b/>
                <w:sz w:val="22"/>
                <w:szCs w:val="22"/>
              </w:rPr>
              <w:t>savedInstanceState</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      </w:t>
            </w:r>
            <w:proofErr w:type="spellStart"/>
            <w:r w:rsidRPr="00F93E3E">
              <w:rPr>
                <w:rFonts w:ascii="Times New Roman" w:eastAsia="Times New Roman" w:hAnsi="Times New Roman" w:cs="Times New Roman"/>
                <w:b/>
                <w:sz w:val="22"/>
                <w:szCs w:val="22"/>
              </w:rPr>
              <w:t>setContentView</w:t>
            </w:r>
            <w:proofErr w:type="spellEnd"/>
            <w:r w:rsidRPr="00F93E3E">
              <w:rPr>
                <w:rFonts w:ascii="Times New Roman" w:eastAsia="Times New Roman" w:hAnsi="Times New Roman" w:cs="Times New Roman"/>
                <w:b/>
                <w:sz w:val="22"/>
                <w:szCs w:val="22"/>
              </w:rPr>
              <w:t>(</w:t>
            </w:r>
            <w:proofErr w:type="spellStart"/>
            <w:r w:rsidRPr="00F93E3E">
              <w:rPr>
                <w:rFonts w:ascii="Times New Roman" w:eastAsia="Times New Roman" w:hAnsi="Times New Roman" w:cs="Times New Roman"/>
                <w:b/>
                <w:sz w:val="22"/>
                <w:szCs w:val="22"/>
              </w:rPr>
              <w:t>R.layout.</w:t>
            </w:r>
            <w:r w:rsidRPr="00F93E3E">
              <w:rPr>
                <w:rFonts w:ascii="Times New Roman" w:eastAsia="Times New Roman" w:hAnsi="Times New Roman" w:cs="Times New Roman"/>
                <w:b/>
                <w:i/>
                <w:iCs/>
                <w:sz w:val="22"/>
                <w:szCs w:val="22"/>
              </w:rPr>
              <w:t>activity_main</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      start =(Button)</w:t>
            </w:r>
            <w:proofErr w:type="spellStart"/>
            <w:r w:rsidRPr="00F93E3E">
              <w:rPr>
                <w:rFonts w:ascii="Times New Roman" w:eastAsia="Times New Roman" w:hAnsi="Times New Roman" w:cs="Times New Roman"/>
                <w:b/>
                <w:sz w:val="22"/>
                <w:szCs w:val="22"/>
              </w:rPr>
              <w:t>findViewById</w:t>
            </w:r>
            <w:proofErr w:type="spellEnd"/>
            <w:r w:rsidRPr="00F93E3E">
              <w:rPr>
                <w:rFonts w:ascii="Times New Roman" w:eastAsia="Times New Roman" w:hAnsi="Times New Roman" w:cs="Times New Roman"/>
                <w:b/>
                <w:sz w:val="22"/>
                <w:szCs w:val="22"/>
              </w:rPr>
              <w:t>(</w:t>
            </w:r>
            <w:proofErr w:type="spellStart"/>
            <w:r w:rsidRPr="00F93E3E">
              <w:rPr>
                <w:rFonts w:ascii="Times New Roman" w:eastAsia="Times New Roman" w:hAnsi="Times New Roman" w:cs="Times New Roman"/>
                <w:b/>
                <w:sz w:val="22"/>
                <w:szCs w:val="22"/>
              </w:rPr>
              <w:t>R.id.</w:t>
            </w:r>
            <w:r w:rsidRPr="00F93E3E">
              <w:rPr>
                <w:rFonts w:ascii="Times New Roman" w:eastAsia="Times New Roman" w:hAnsi="Times New Roman" w:cs="Times New Roman"/>
                <w:b/>
                <w:i/>
                <w:iCs/>
                <w:sz w:val="22"/>
                <w:szCs w:val="22"/>
              </w:rPr>
              <w:t>buttonstart</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      </w:t>
            </w:r>
            <w:proofErr w:type="spellStart"/>
            <w:r w:rsidRPr="00F93E3E">
              <w:rPr>
                <w:rFonts w:ascii="Times New Roman" w:eastAsia="Times New Roman" w:hAnsi="Times New Roman" w:cs="Times New Roman"/>
                <w:b/>
                <w:sz w:val="22"/>
                <w:szCs w:val="22"/>
              </w:rPr>
              <w:t>start.setOnClickListener</w:t>
            </w:r>
            <w:proofErr w:type="spellEnd"/>
            <w:r w:rsidRPr="00F93E3E">
              <w:rPr>
                <w:rFonts w:ascii="Times New Roman" w:eastAsia="Times New Roman" w:hAnsi="Times New Roman" w:cs="Times New Roman"/>
                <w:b/>
                <w:sz w:val="22"/>
                <w:szCs w:val="22"/>
              </w:rPr>
              <w:t xml:space="preserve">(new </w:t>
            </w:r>
            <w:proofErr w:type="spellStart"/>
            <w:r w:rsidRPr="00F93E3E">
              <w:rPr>
                <w:rFonts w:ascii="Times New Roman" w:eastAsia="Times New Roman" w:hAnsi="Times New Roman" w:cs="Times New Roman"/>
                <w:b/>
                <w:sz w:val="22"/>
                <w:szCs w:val="22"/>
              </w:rPr>
              <w:t>OnClickListener</w:t>
            </w:r>
            <w:proofErr w:type="spellEnd"/>
            <w:r w:rsidRPr="00F93E3E">
              <w:rPr>
                <w:rFonts w:ascii="Times New Roman" w:eastAsia="Times New Roman" w:hAnsi="Times New Roman" w:cs="Times New Roman"/>
                <w:b/>
                <w:sz w:val="22"/>
                <w:szCs w:val="22"/>
              </w:rPr>
              <w:t>() {</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         @Override</w:t>
            </w:r>
            <w:r w:rsidRPr="00F93E3E">
              <w:rPr>
                <w:rFonts w:ascii="Times New Roman" w:eastAsia="Times New Roman" w:hAnsi="Times New Roman" w:cs="Times New Roman"/>
                <w:b/>
                <w:sz w:val="22"/>
                <w:szCs w:val="22"/>
              </w:rPr>
              <w:br/>
              <w:t xml:space="preserve">         public void </w:t>
            </w:r>
            <w:proofErr w:type="spellStart"/>
            <w:r w:rsidRPr="00F93E3E">
              <w:rPr>
                <w:rFonts w:ascii="Times New Roman" w:eastAsia="Times New Roman" w:hAnsi="Times New Roman" w:cs="Times New Roman"/>
                <w:b/>
                <w:sz w:val="22"/>
                <w:szCs w:val="22"/>
              </w:rPr>
              <w:t>onClick</w:t>
            </w:r>
            <w:proofErr w:type="spellEnd"/>
            <w:r w:rsidRPr="00F93E3E">
              <w:rPr>
                <w:rFonts w:ascii="Times New Roman" w:eastAsia="Times New Roman" w:hAnsi="Times New Roman" w:cs="Times New Roman"/>
                <w:b/>
                <w:sz w:val="22"/>
                <w:szCs w:val="22"/>
              </w:rPr>
              <w:t>(View v) {</w:t>
            </w:r>
            <w:r w:rsidRPr="00F93E3E">
              <w:rPr>
                <w:rFonts w:ascii="Times New Roman" w:eastAsia="Times New Roman" w:hAnsi="Times New Roman" w:cs="Times New Roman"/>
                <w:b/>
                <w:sz w:val="22"/>
                <w:szCs w:val="22"/>
              </w:rPr>
              <w:br/>
              <w:t xml:space="preserve">            // </w:t>
            </w:r>
            <w:r w:rsidRPr="00F93E3E">
              <w:rPr>
                <w:rFonts w:ascii="Times New Roman" w:eastAsia="Times New Roman" w:hAnsi="Times New Roman" w:cs="Times New Roman"/>
                <w:b/>
                <w:i/>
                <w:iCs/>
                <w:sz w:val="22"/>
                <w:szCs w:val="22"/>
              </w:rPr>
              <w:t>TODO Auto-generated method stub</w:t>
            </w:r>
            <w:r w:rsidRPr="00F93E3E">
              <w:rPr>
                <w:rFonts w:ascii="Times New Roman" w:eastAsia="Times New Roman" w:hAnsi="Times New Roman" w:cs="Times New Roman"/>
                <w:b/>
                <w:i/>
                <w:iCs/>
                <w:sz w:val="22"/>
                <w:szCs w:val="22"/>
              </w:rPr>
              <w:br/>
            </w:r>
            <w:r w:rsidRPr="00F93E3E">
              <w:rPr>
                <w:rFonts w:ascii="Times New Roman" w:eastAsia="Times New Roman" w:hAnsi="Times New Roman" w:cs="Times New Roman"/>
                <w:b/>
                <w:i/>
                <w:iCs/>
                <w:sz w:val="22"/>
                <w:szCs w:val="22"/>
              </w:rPr>
              <w:br/>
              <w:t xml:space="preserve">            </w:t>
            </w:r>
            <w:r w:rsidRPr="00F93E3E">
              <w:rPr>
                <w:rFonts w:ascii="Times New Roman" w:eastAsia="Times New Roman" w:hAnsi="Times New Roman" w:cs="Times New Roman"/>
                <w:b/>
                <w:sz w:val="22"/>
                <w:szCs w:val="22"/>
              </w:rPr>
              <w:t xml:space="preserve">Intent </w:t>
            </w:r>
            <w:proofErr w:type="spellStart"/>
            <w:r w:rsidRPr="00F93E3E">
              <w:rPr>
                <w:rFonts w:ascii="Times New Roman" w:eastAsia="Times New Roman" w:hAnsi="Times New Roman" w:cs="Times New Roman"/>
                <w:b/>
                <w:sz w:val="22"/>
                <w:szCs w:val="22"/>
              </w:rPr>
              <w:t>intent</w:t>
            </w:r>
            <w:proofErr w:type="spellEnd"/>
            <w:r w:rsidRPr="00F93E3E">
              <w:rPr>
                <w:rFonts w:ascii="Times New Roman" w:eastAsia="Times New Roman" w:hAnsi="Times New Roman" w:cs="Times New Roman"/>
                <w:b/>
                <w:sz w:val="22"/>
                <w:szCs w:val="22"/>
              </w:rPr>
              <w:t xml:space="preserve"> =new Intent(</w:t>
            </w:r>
            <w:proofErr w:type="spellStart"/>
            <w:r w:rsidRPr="00F93E3E">
              <w:rPr>
                <w:rFonts w:ascii="Times New Roman" w:eastAsia="Times New Roman" w:hAnsi="Times New Roman" w:cs="Times New Roman"/>
                <w:b/>
                <w:sz w:val="22"/>
                <w:szCs w:val="22"/>
              </w:rPr>
              <w:t>MainActivity.this,LoginActivity.class</w:t>
            </w:r>
            <w:proofErr w:type="spellEnd"/>
            <w:r w:rsidRPr="00F93E3E">
              <w:rPr>
                <w:rFonts w:ascii="Times New Roman" w:eastAsia="Times New Roman" w:hAnsi="Times New Roman" w:cs="Times New Roman"/>
                <w:b/>
                <w:sz w:val="22"/>
                <w:szCs w:val="22"/>
              </w:rPr>
              <w:t>);</w:t>
            </w:r>
            <w:r w:rsidRPr="00F93E3E">
              <w:rPr>
                <w:rFonts w:ascii="Times New Roman" w:eastAsia="Times New Roman" w:hAnsi="Times New Roman" w:cs="Times New Roman"/>
                <w:b/>
                <w:sz w:val="22"/>
                <w:szCs w:val="22"/>
              </w:rPr>
              <w:br/>
              <w:t xml:space="preserve">            </w:t>
            </w:r>
            <w:proofErr w:type="spellStart"/>
            <w:r w:rsidRPr="00F93E3E">
              <w:rPr>
                <w:rFonts w:ascii="Times New Roman" w:eastAsia="Times New Roman" w:hAnsi="Times New Roman" w:cs="Times New Roman"/>
                <w:b/>
                <w:sz w:val="22"/>
                <w:szCs w:val="22"/>
              </w:rPr>
              <w:t>startActivity</w:t>
            </w:r>
            <w:proofErr w:type="spellEnd"/>
            <w:r w:rsidRPr="00F93E3E">
              <w:rPr>
                <w:rFonts w:ascii="Times New Roman" w:eastAsia="Times New Roman" w:hAnsi="Times New Roman" w:cs="Times New Roman"/>
                <w:b/>
                <w:sz w:val="22"/>
                <w:szCs w:val="22"/>
              </w:rPr>
              <w:t>(intent);</w:t>
            </w:r>
            <w:r w:rsidRPr="00F93E3E">
              <w:rPr>
                <w:rFonts w:ascii="Times New Roman" w:eastAsia="Times New Roman" w:hAnsi="Times New Roman" w:cs="Times New Roman"/>
                <w:b/>
                <w:sz w:val="22"/>
                <w:szCs w:val="22"/>
              </w:rPr>
              <w:br/>
              <w:t xml:space="preserve">         }</w:t>
            </w:r>
            <w:r w:rsidRPr="00F93E3E">
              <w:rPr>
                <w:rFonts w:ascii="Times New Roman" w:eastAsia="Times New Roman" w:hAnsi="Times New Roman" w:cs="Times New Roman"/>
                <w:b/>
                <w:sz w:val="22"/>
                <w:szCs w:val="22"/>
              </w:rPr>
              <w:br/>
              <w:t xml:space="preserve">      });</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   }</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br/>
              <w:t xml:space="preserve">   @Override</w:t>
            </w:r>
            <w:r w:rsidRPr="00F93E3E">
              <w:rPr>
                <w:rFonts w:ascii="Times New Roman" w:eastAsia="Times New Roman" w:hAnsi="Times New Roman" w:cs="Times New Roman"/>
                <w:b/>
                <w:sz w:val="22"/>
                <w:szCs w:val="22"/>
              </w:rPr>
              <w:br/>
              <w:t xml:space="preserve">   public </w:t>
            </w:r>
            <w:proofErr w:type="spellStart"/>
            <w:r w:rsidRPr="00F93E3E">
              <w:rPr>
                <w:rFonts w:ascii="Times New Roman" w:eastAsia="Times New Roman" w:hAnsi="Times New Roman" w:cs="Times New Roman"/>
                <w:b/>
                <w:sz w:val="22"/>
                <w:szCs w:val="22"/>
              </w:rPr>
              <w:t>boolean</w:t>
            </w:r>
            <w:proofErr w:type="spellEnd"/>
            <w:r w:rsidRPr="00F93E3E">
              <w:rPr>
                <w:rFonts w:ascii="Times New Roman" w:eastAsia="Times New Roman" w:hAnsi="Times New Roman" w:cs="Times New Roman"/>
                <w:b/>
                <w:sz w:val="22"/>
                <w:szCs w:val="22"/>
              </w:rPr>
              <w:t xml:space="preserve"> </w:t>
            </w:r>
            <w:proofErr w:type="spellStart"/>
            <w:r w:rsidRPr="00F93E3E">
              <w:rPr>
                <w:rFonts w:ascii="Times New Roman" w:eastAsia="Times New Roman" w:hAnsi="Times New Roman" w:cs="Times New Roman"/>
                <w:b/>
                <w:sz w:val="22"/>
                <w:szCs w:val="22"/>
              </w:rPr>
              <w:t>onCreateOptionsMenu</w:t>
            </w:r>
            <w:proofErr w:type="spellEnd"/>
            <w:r w:rsidRPr="00F93E3E">
              <w:rPr>
                <w:rFonts w:ascii="Times New Roman" w:eastAsia="Times New Roman" w:hAnsi="Times New Roman" w:cs="Times New Roman"/>
                <w:b/>
                <w:sz w:val="22"/>
                <w:szCs w:val="22"/>
              </w:rPr>
              <w:t>(Menu menu) {</w:t>
            </w:r>
            <w:r w:rsidRPr="00F93E3E">
              <w:rPr>
                <w:rFonts w:ascii="Times New Roman" w:eastAsia="Times New Roman" w:hAnsi="Times New Roman" w:cs="Times New Roman"/>
                <w:b/>
                <w:sz w:val="22"/>
                <w:szCs w:val="22"/>
              </w:rPr>
              <w:br/>
              <w:t xml:space="preserve">      // Inflate the menu; this adds items to the action bar if it is present.</w:t>
            </w:r>
            <w:r w:rsidRPr="00F93E3E">
              <w:rPr>
                <w:rFonts w:ascii="Times New Roman" w:eastAsia="Times New Roman" w:hAnsi="Times New Roman" w:cs="Times New Roman"/>
                <w:b/>
                <w:sz w:val="22"/>
                <w:szCs w:val="22"/>
              </w:rPr>
              <w:br/>
              <w:t xml:space="preserve">      </w:t>
            </w:r>
            <w:proofErr w:type="spellStart"/>
            <w:r w:rsidRPr="00F93E3E">
              <w:rPr>
                <w:rFonts w:ascii="Times New Roman" w:eastAsia="Times New Roman" w:hAnsi="Times New Roman" w:cs="Times New Roman"/>
                <w:b/>
                <w:sz w:val="22"/>
                <w:szCs w:val="22"/>
              </w:rPr>
              <w:t>getMenuInflater</w:t>
            </w:r>
            <w:proofErr w:type="spellEnd"/>
            <w:r w:rsidRPr="00F93E3E">
              <w:rPr>
                <w:rFonts w:ascii="Times New Roman" w:eastAsia="Times New Roman" w:hAnsi="Times New Roman" w:cs="Times New Roman"/>
                <w:b/>
                <w:sz w:val="22"/>
                <w:szCs w:val="22"/>
              </w:rPr>
              <w:t>().inflate(</w:t>
            </w:r>
            <w:proofErr w:type="spellStart"/>
            <w:r w:rsidRPr="00F93E3E">
              <w:rPr>
                <w:rFonts w:ascii="Times New Roman" w:eastAsia="Times New Roman" w:hAnsi="Times New Roman" w:cs="Times New Roman"/>
                <w:b/>
                <w:sz w:val="22"/>
                <w:szCs w:val="22"/>
              </w:rPr>
              <w:t>R.menu.</w:t>
            </w:r>
            <w:r w:rsidRPr="00F93E3E">
              <w:rPr>
                <w:rFonts w:ascii="Times New Roman" w:eastAsia="Times New Roman" w:hAnsi="Times New Roman" w:cs="Times New Roman"/>
                <w:b/>
                <w:i/>
                <w:iCs/>
                <w:sz w:val="22"/>
                <w:szCs w:val="22"/>
              </w:rPr>
              <w:t>main</w:t>
            </w:r>
            <w:proofErr w:type="spellEnd"/>
            <w:r w:rsidRPr="00F93E3E">
              <w:rPr>
                <w:rFonts w:ascii="Times New Roman" w:eastAsia="Times New Roman" w:hAnsi="Times New Roman" w:cs="Times New Roman"/>
                <w:b/>
                <w:sz w:val="22"/>
                <w:szCs w:val="22"/>
              </w:rPr>
              <w:t>, menu);</w:t>
            </w:r>
            <w:r w:rsidRPr="00F93E3E">
              <w:rPr>
                <w:rFonts w:ascii="Times New Roman" w:eastAsia="Times New Roman" w:hAnsi="Times New Roman" w:cs="Times New Roman"/>
                <w:b/>
                <w:sz w:val="22"/>
                <w:szCs w:val="22"/>
              </w:rPr>
              <w:br/>
              <w:t xml:space="preserve">      return true;</w:t>
            </w:r>
            <w:r w:rsidRPr="00F93E3E">
              <w:rPr>
                <w:rFonts w:ascii="Times New Roman" w:eastAsia="Times New Roman" w:hAnsi="Times New Roman" w:cs="Times New Roman"/>
                <w:b/>
                <w:sz w:val="22"/>
                <w:szCs w:val="22"/>
              </w:rPr>
              <w:br/>
              <w:t xml:space="preserve">   }</w:t>
            </w:r>
            <w:r w:rsidRPr="00F93E3E">
              <w:rPr>
                <w:rFonts w:ascii="Times New Roman" w:eastAsia="Times New Roman" w:hAnsi="Times New Roman" w:cs="Times New Roman"/>
                <w:b/>
                <w:sz w:val="22"/>
                <w:szCs w:val="22"/>
              </w:rPr>
              <w:br/>
            </w:r>
            <w:r w:rsidRPr="00F93E3E">
              <w:rPr>
                <w:rFonts w:ascii="Times New Roman" w:eastAsia="Times New Roman" w:hAnsi="Times New Roman" w:cs="Times New Roman"/>
                <w:b/>
                <w:sz w:val="22"/>
                <w:szCs w:val="22"/>
              </w:rPr>
              <w:lastRenderedPageBreak/>
              <w:br/>
              <w:t>}</w:t>
            </w:r>
          </w:p>
          <w:p w14:paraId="45CCABC4" w14:textId="77777777" w:rsidR="00F93E3E" w:rsidRDefault="00F93E3E" w:rsidP="00F93E3E">
            <w:pPr>
              <w:spacing w:line="0" w:lineRule="atLeast"/>
              <w:rPr>
                <w:rFonts w:ascii="Times New Roman" w:eastAsia="Times New Roman" w:hAnsi="Times New Roman" w:cs="Times New Roman"/>
                <w:b/>
                <w:sz w:val="22"/>
                <w:szCs w:val="22"/>
              </w:rPr>
            </w:pPr>
          </w:p>
        </w:tc>
      </w:tr>
    </w:tbl>
    <w:p w14:paraId="68958BD4" w14:textId="77777777" w:rsidR="00F93E3E" w:rsidRDefault="00F93E3E" w:rsidP="00F93E3E">
      <w:pPr>
        <w:spacing w:line="0" w:lineRule="atLeast"/>
        <w:rPr>
          <w:rFonts w:ascii="Times New Roman" w:eastAsia="Times New Roman" w:hAnsi="Times New Roman" w:cs="Times New Roman"/>
          <w:b/>
          <w:sz w:val="22"/>
          <w:szCs w:val="22"/>
        </w:rPr>
      </w:pPr>
    </w:p>
    <w:p w14:paraId="4BE32781" w14:textId="607C4520" w:rsidR="00860433" w:rsidRDefault="00860433" w:rsidP="00F93E3E">
      <w:pPr>
        <w:spacing w:line="0" w:lineRule="atLeast"/>
        <w:rPr>
          <w:rFonts w:ascii="Times New Roman" w:eastAsia="Times New Roman" w:hAnsi="Times New Roman" w:cs="Times New Roman"/>
          <w:b/>
          <w:sz w:val="22"/>
          <w:szCs w:val="22"/>
        </w:rPr>
      </w:pPr>
    </w:p>
    <w:p w14:paraId="1A74BBF0" w14:textId="6202C26B"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AddAttendanceSessionActivity.java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0B84271D" w14:textId="77777777" w:rsidTr="00B677AA">
        <w:tc>
          <w:tcPr>
            <w:tcW w:w="9350" w:type="dxa"/>
          </w:tcPr>
          <w:p w14:paraId="3103AF21" w14:textId="77777777" w:rsidR="000E12A0" w:rsidRPr="000E12A0" w:rsidRDefault="000E12A0" w:rsidP="000E12A0">
            <w:pPr>
              <w:spacing w:line="0" w:lineRule="atLeast"/>
              <w:rPr>
                <w:rFonts w:ascii="Times New Roman" w:eastAsia="Times New Roman" w:hAnsi="Times New Roman" w:cs="Times New Roman"/>
                <w:b/>
                <w:sz w:val="22"/>
                <w:szCs w:val="22"/>
              </w:rPr>
            </w:pPr>
            <w:r w:rsidRPr="000E12A0">
              <w:rPr>
                <w:rFonts w:ascii="Times New Roman" w:eastAsia="Times New Roman" w:hAnsi="Times New Roman" w:cs="Times New Roman"/>
                <w:b/>
                <w:sz w:val="22"/>
                <w:szCs w:val="22"/>
              </w:rPr>
              <w:t xml:space="preserve">package </w:t>
            </w:r>
            <w:proofErr w:type="spellStart"/>
            <w:r w:rsidRPr="000E12A0">
              <w:rPr>
                <w:rFonts w:ascii="Times New Roman" w:eastAsia="Times New Roman" w:hAnsi="Times New Roman" w:cs="Times New Roman"/>
                <w:b/>
                <w:sz w:val="22"/>
                <w:szCs w:val="22"/>
              </w:rPr>
              <w:t>com.android.attendance.activity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java.util.ArrayList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java.util.Calendar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com.android.attendance.bean.AttendanceBean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com.android.attendance.bean.AttendanceSessionBean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com.android.attendance.bean.FacultyBean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com.android.attendance.bean.StudentBean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com.android.attendance.context.ApplicationContext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com.android.attendance.db.DBAdapter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com.example.androidattendancesystem.R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android.app.DatePickerDialog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android.app.Dialog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android.content.Intent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android.graphics.Color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android.os.Bundle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android.text.TextUtils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android.view.Menu</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android.view.View.OnClickListener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android.widget.AdapterView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android.widget.AdapterView.OnItemSelectedListener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android.widget.ArrayAdapter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android.widget.DatePicker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android.widget.EditText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android.widget.ImageButton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android.widget.Spinner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android.widget.TextView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android.widget.Toast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public class </w:t>
            </w:r>
            <w:proofErr w:type="spellStart"/>
            <w:r w:rsidRPr="000E12A0">
              <w:rPr>
                <w:rFonts w:ascii="Times New Roman" w:eastAsia="Times New Roman" w:hAnsi="Times New Roman" w:cs="Times New Roman"/>
                <w:b/>
                <w:sz w:val="22"/>
                <w:szCs w:val="22"/>
              </w:rPr>
              <w:t>AddAttandanceSessionActivity</w:t>
            </w:r>
            <w:proofErr w:type="spellEnd"/>
            <w:r w:rsidRPr="000E12A0">
              <w:rPr>
                <w:rFonts w:ascii="Times New Roman" w:eastAsia="Times New Roman" w:hAnsi="Times New Roman" w:cs="Times New Roman"/>
                <w:b/>
                <w:sz w:val="22"/>
                <w:szCs w:val="22"/>
              </w:rPr>
              <w:t>&lt;</w:t>
            </w:r>
            <w:proofErr w:type="spellStart"/>
            <w:r w:rsidRPr="000E12A0">
              <w:rPr>
                <w:rFonts w:ascii="Times New Roman" w:eastAsia="Times New Roman" w:hAnsi="Times New Roman" w:cs="Times New Roman"/>
                <w:b/>
                <w:sz w:val="22"/>
                <w:szCs w:val="22"/>
              </w:rPr>
              <w:t>AddAttandanceActivity</w:t>
            </w:r>
            <w:proofErr w:type="spellEnd"/>
            <w:r w:rsidRPr="000E12A0">
              <w:rPr>
                <w:rFonts w:ascii="Times New Roman" w:eastAsia="Times New Roman" w:hAnsi="Times New Roman" w:cs="Times New Roman"/>
                <w:b/>
                <w:sz w:val="22"/>
                <w:szCs w:val="22"/>
              </w:rPr>
              <w:t>&gt; extends Activity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private </w:t>
            </w:r>
            <w:proofErr w:type="spellStart"/>
            <w:r w:rsidRPr="000E12A0">
              <w:rPr>
                <w:rFonts w:ascii="Times New Roman" w:eastAsia="Times New Roman" w:hAnsi="Times New Roman" w:cs="Times New Roman"/>
                <w:b/>
                <w:sz w:val="22"/>
                <w:szCs w:val="22"/>
              </w:rPr>
              <w:t>ImageButton</w:t>
            </w:r>
            <w:proofErr w:type="spellEnd"/>
            <w:r w:rsidRPr="000E12A0">
              <w:rPr>
                <w:rFonts w:ascii="Times New Roman" w:eastAsia="Times New Roman" w:hAnsi="Times New Roman" w:cs="Times New Roman"/>
                <w:b/>
                <w:sz w:val="22"/>
                <w:szCs w:val="22"/>
              </w:rPr>
              <w:t xml:space="preserve"> date;</w:t>
            </w:r>
            <w:r w:rsidRPr="000E12A0">
              <w:rPr>
                <w:rFonts w:ascii="Times New Roman" w:eastAsia="Times New Roman" w:hAnsi="Times New Roman" w:cs="Times New Roman"/>
                <w:b/>
                <w:sz w:val="22"/>
                <w:szCs w:val="22"/>
              </w:rPr>
              <w:br/>
              <w:t xml:space="preserve">   private Calendar </w:t>
            </w:r>
            <w:proofErr w:type="spellStart"/>
            <w:r w:rsidRPr="000E12A0">
              <w:rPr>
                <w:rFonts w:ascii="Times New Roman" w:eastAsia="Times New Roman" w:hAnsi="Times New Roman" w:cs="Times New Roman"/>
                <w:b/>
                <w:sz w:val="22"/>
                <w:szCs w:val="22"/>
              </w:rPr>
              <w:t>cal</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private int day;</w:t>
            </w:r>
            <w:r w:rsidRPr="000E12A0">
              <w:rPr>
                <w:rFonts w:ascii="Times New Roman" w:eastAsia="Times New Roman" w:hAnsi="Times New Roman" w:cs="Times New Roman"/>
                <w:b/>
                <w:sz w:val="22"/>
                <w:szCs w:val="22"/>
              </w:rPr>
              <w:br/>
              <w:t xml:space="preserve">   private int month;</w:t>
            </w:r>
            <w:r w:rsidRPr="000E12A0">
              <w:rPr>
                <w:rFonts w:ascii="Times New Roman" w:eastAsia="Times New Roman" w:hAnsi="Times New Roman" w:cs="Times New Roman"/>
                <w:b/>
                <w:sz w:val="22"/>
                <w:szCs w:val="22"/>
              </w:rPr>
              <w:br/>
              <w:t xml:space="preserve">   private int </w:t>
            </w:r>
            <w:proofErr w:type="spellStart"/>
            <w:r w:rsidRPr="000E12A0">
              <w:rPr>
                <w:rFonts w:ascii="Times New Roman" w:eastAsia="Times New Roman" w:hAnsi="Times New Roman" w:cs="Times New Roman"/>
                <w:b/>
                <w:sz w:val="22"/>
                <w:szCs w:val="22"/>
              </w:rPr>
              <w:t>dyear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private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dateEditText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Button submit;</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viewAttendance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viewTotalAttendance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Spinner </w:t>
            </w:r>
            <w:proofErr w:type="spellStart"/>
            <w:r w:rsidRPr="000E12A0">
              <w:rPr>
                <w:rFonts w:ascii="Times New Roman" w:eastAsia="Times New Roman" w:hAnsi="Times New Roman" w:cs="Times New Roman"/>
                <w:b/>
                <w:sz w:val="22"/>
                <w:szCs w:val="22"/>
              </w:rPr>
              <w:t>spinnerbranch,spinneryear,spinnerSubject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String branch = "</w:t>
            </w:r>
            <w:proofErr w:type="spellStart"/>
            <w:r w:rsidRPr="000E12A0">
              <w:rPr>
                <w:rFonts w:ascii="Times New Roman" w:eastAsia="Times New Roman" w:hAnsi="Times New Roman" w:cs="Times New Roman"/>
                <w:b/>
                <w:sz w:val="22"/>
                <w:szCs w:val="22"/>
              </w:rPr>
              <w:t>cse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year = "SE";</w:t>
            </w:r>
            <w:r w:rsidRPr="000E12A0">
              <w:rPr>
                <w:rFonts w:ascii="Times New Roman" w:eastAsia="Times New Roman" w:hAnsi="Times New Roman" w:cs="Times New Roman"/>
                <w:b/>
                <w:sz w:val="22"/>
                <w:szCs w:val="22"/>
              </w:rPr>
              <w:br/>
              <w:t xml:space="preserve">   String subject = "SC";</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private String[] </w:t>
            </w:r>
            <w:proofErr w:type="spellStart"/>
            <w:r w:rsidRPr="000E12A0">
              <w:rPr>
                <w:rFonts w:ascii="Times New Roman" w:eastAsia="Times New Roman" w:hAnsi="Times New Roman" w:cs="Times New Roman"/>
                <w:b/>
                <w:sz w:val="22"/>
                <w:szCs w:val="22"/>
              </w:rPr>
              <w:t>branchString</w:t>
            </w:r>
            <w:proofErr w:type="spellEnd"/>
            <w:r w:rsidRPr="000E12A0">
              <w:rPr>
                <w:rFonts w:ascii="Times New Roman" w:eastAsia="Times New Roman" w:hAnsi="Times New Roman" w:cs="Times New Roman"/>
                <w:b/>
                <w:sz w:val="22"/>
                <w:szCs w:val="22"/>
              </w:rPr>
              <w:t xml:space="preserve"> = new String[] { "CSE","IT","EE","PE"};</w:t>
            </w:r>
            <w:r w:rsidRPr="000E12A0">
              <w:rPr>
                <w:rFonts w:ascii="Times New Roman" w:eastAsia="Times New Roman" w:hAnsi="Times New Roman" w:cs="Times New Roman"/>
                <w:b/>
                <w:sz w:val="22"/>
                <w:szCs w:val="22"/>
              </w:rPr>
              <w:br/>
              <w:t xml:space="preserve">   private String[] </w:t>
            </w:r>
            <w:proofErr w:type="spellStart"/>
            <w:r w:rsidRPr="000E12A0">
              <w:rPr>
                <w:rFonts w:ascii="Times New Roman" w:eastAsia="Times New Roman" w:hAnsi="Times New Roman" w:cs="Times New Roman"/>
                <w:b/>
                <w:sz w:val="22"/>
                <w:szCs w:val="22"/>
              </w:rPr>
              <w:t>yearString</w:t>
            </w:r>
            <w:proofErr w:type="spellEnd"/>
            <w:r w:rsidRPr="000E12A0">
              <w:rPr>
                <w:rFonts w:ascii="Times New Roman" w:eastAsia="Times New Roman" w:hAnsi="Times New Roman" w:cs="Times New Roman"/>
                <w:b/>
                <w:sz w:val="22"/>
                <w:szCs w:val="22"/>
              </w:rPr>
              <w:t xml:space="preserve"> = new String[] {"FE","SE","TE","BE"};</w:t>
            </w:r>
            <w:r w:rsidRPr="000E12A0">
              <w:rPr>
                <w:rFonts w:ascii="Times New Roman" w:eastAsia="Times New Roman" w:hAnsi="Times New Roman" w:cs="Times New Roman"/>
                <w:b/>
                <w:sz w:val="22"/>
                <w:szCs w:val="22"/>
              </w:rPr>
              <w:br/>
              <w:t xml:space="preserve">   private String[] </w:t>
            </w:r>
            <w:proofErr w:type="spellStart"/>
            <w:r w:rsidRPr="000E12A0">
              <w:rPr>
                <w:rFonts w:ascii="Times New Roman" w:eastAsia="Times New Roman" w:hAnsi="Times New Roman" w:cs="Times New Roman"/>
                <w:b/>
                <w:sz w:val="22"/>
                <w:szCs w:val="22"/>
              </w:rPr>
              <w:t>subjectSEString</w:t>
            </w:r>
            <w:proofErr w:type="spellEnd"/>
            <w:r w:rsidRPr="000E12A0">
              <w:rPr>
                <w:rFonts w:ascii="Times New Roman" w:eastAsia="Times New Roman" w:hAnsi="Times New Roman" w:cs="Times New Roman"/>
                <w:b/>
                <w:sz w:val="22"/>
                <w:szCs w:val="22"/>
              </w:rPr>
              <w:t xml:space="preserve"> = new String[] {"SC","MC"};</w:t>
            </w:r>
            <w:r w:rsidRPr="000E12A0">
              <w:rPr>
                <w:rFonts w:ascii="Times New Roman" w:eastAsia="Times New Roman" w:hAnsi="Times New Roman" w:cs="Times New Roman"/>
                <w:b/>
                <w:sz w:val="22"/>
                <w:szCs w:val="22"/>
              </w:rPr>
              <w:br/>
              <w:t xml:space="preserve">   private String[] </w:t>
            </w:r>
            <w:proofErr w:type="spellStart"/>
            <w:r w:rsidRPr="000E12A0">
              <w:rPr>
                <w:rFonts w:ascii="Times New Roman" w:eastAsia="Times New Roman" w:hAnsi="Times New Roman" w:cs="Times New Roman"/>
                <w:b/>
                <w:sz w:val="22"/>
                <w:szCs w:val="22"/>
              </w:rPr>
              <w:t>subjectTEString</w:t>
            </w:r>
            <w:proofErr w:type="spellEnd"/>
            <w:r w:rsidRPr="000E12A0">
              <w:rPr>
                <w:rFonts w:ascii="Times New Roman" w:eastAsia="Times New Roman" w:hAnsi="Times New Roman" w:cs="Times New Roman"/>
                <w:b/>
                <w:sz w:val="22"/>
                <w:szCs w:val="22"/>
              </w:rPr>
              <w:t xml:space="preserve"> = new String[] {"GT","CN"};</w:t>
            </w:r>
            <w:r w:rsidRPr="000E12A0">
              <w:rPr>
                <w:rFonts w:ascii="Times New Roman" w:eastAsia="Times New Roman" w:hAnsi="Times New Roman" w:cs="Times New Roman"/>
                <w:b/>
                <w:sz w:val="22"/>
                <w:szCs w:val="22"/>
              </w:rPr>
              <w:br/>
              <w:t xml:space="preserve">   private String[] </w:t>
            </w:r>
            <w:proofErr w:type="spellStart"/>
            <w:r w:rsidRPr="000E12A0">
              <w:rPr>
                <w:rFonts w:ascii="Times New Roman" w:eastAsia="Times New Roman" w:hAnsi="Times New Roman" w:cs="Times New Roman"/>
                <w:b/>
                <w:sz w:val="22"/>
                <w:szCs w:val="22"/>
              </w:rPr>
              <w:t>subjectBEString</w:t>
            </w:r>
            <w:proofErr w:type="spellEnd"/>
            <w:r w:rsidRPr="000E12A0">
              <w:rPr>
                <w:rFonts w:ascii="Times New Roman" w:eastAsia="Times New Roman" w:hAnsi="Times New Roman" w:cs="Times New Roman"/>
                <w:b/>
                <w:sz w:val="22"/>
                <w:szCs w:val="22"/>
              </w:rPr>
              <w:t xml:space="preserve"> = new String[] {"DS","NS"};</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private String[] </w:t>
            </w:r>
            <w:proofErr w:type="spellStart"/>
            <w:r w:rsidRPr="000E12A0">
              <w:rPr>
                <w:rFonts w:ascii="Times New Roman" w:eastAsia="Times New Roman" w:hAnsi="Times New Roman" w:cs="Times New Roman"/>
                <w:b/>
                <w:sz w:val="22"/>
                <w:szCs w:val="22"/>
              </w:rPr>
              <w:t>subjectFinal</w:t>
            </w:r>
            <w:proofErr w:type="spellEnd"/>
            <w:r w:rsidRPr="000E12A0">
              <w:rPr>
                <w:rFonts w:ascii="Times New Roman" w:eastAsia="Times New Roman" w:hAnsi="Times New Roman" w:cs="Times New Roman"/>
                <w:b/>
                <w:sz w:val="22"/>
                <w:szCs w:val="22"/>
              </w:rPr>
              <w:t xml:space="preserve"> = new String[] {"M3","DS","M4","CN","M5","NS"};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protected void </w:t>
            </w:r>
            <w:proofErr w:type="spellStart"/>
            <w:r w:rsidRPr="000E12A0">
              <w:rPr>
                <w:rFonts w:ascii="Times New Roman" w:eastAsia="Times New Roman" w:hAnsi="Times New Roman" w:cs="Times New Roman"/>
                <w:b/>
                <w:sz w:val="22"/>
                <w:szCs w:val="22"/>
              </w:rPr>
              <w:t>onCreate</w:t>
            </w:r>
            <w:proofErr w:type="spellEnd"/>
            <w:r w:rsidRPr="000E12A0">
              <w:rPr>
                <w:rFonts w:ascii="Times New Roman" w:eastAsia="Times New Roman" w:hAnsi="Times New Roman" w:cs="Times New Roman"/>
                <w:b/>
                <w:sz w:val="22"/>
                <w:szCs w:val="22"/>
              </w:rPr>
              <w:t xml:space="preserve">(Bundle </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super.onCreate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setContentView</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R.layout.</w:t>
            </w:r>
            <w:r w:rsidRPr="000E12A0">
              <w:rPr>
                <w:rFonts w:ascii="Times New Roman" w:eastAsia="Times New Roman" w:hAnsi="Times New Roman" w:cs="Times New Roman"/>
                <w:b/>
                <w:i/>
                <w:iCs/>
                <w:sz w:val="22"/>
                <w:szCs w:val="22"/>
              </w:rPr>
              <w:t>add_attandance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//Assume subject will be SE</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subjectFinal</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subjectSEString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spinnerbranch</w:t>
            </w:r>
            <w:proofErr w:type="spellEnd"/>
            <w:r w:rsidRPr="000E12A0">
              <w:rPr>
                <w:rFonts w:ascii="Times New Roman" w:eastAsia="Times New Roman" w:hAnsi="Times New Roman" w:cs="Times New Roman"/>
                <w:b/>
                <w:sz w:val="22"/>
                <w:szCs w:val="22"/>
              </w:rPr>
              <w:t>=(Spinner)</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spinner1</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spinneryear</w:t>
            </w:r>
            <w:proofErr w:type="spellEnd"/>
            <w:r w:rsidRPr="000E12A0">
              <w:rPr>
                <w:rFonts w:ascii="Times New Roman" w:eastAsia="Times New Roman" w:hAnsi="Times New Roman" w:cs="Times New Roman"/>
                <w:b/>
                <w:sz w:val="22"/>
                <w:szCs w:val="22"/>
              </w:rPr>
              <w:t>=(Spinner)</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spinneryear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spinnerSubject</w:t>
            </w:r>
            <w:proofErr w:type="spellEnd"/>
            <w:r w:rsidRPr="000E12A0">
              <w:rPr>
                <w:rFonts w:ascii="Times New Roman" w:eastAsia="Times New Roman" w:hAnsi="Times New Roman" w:cs="Times New Roman"/>
                <w:b/>
                <w:sz w:val="22"/>
                <w:szCs w:val="22"/>
              </w:rPr>
              <w:t>=(Spinner)</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spinnerSE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adapter_branch</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&lt;String&gt;(</w:t>
            </w:r>
            <w:proofErr w:type="spellStart"/>
            <w:r w:rsidRPr="000E12A0">
              <w:rPr>
                <w:rFonts w:ascii="Times New Roman" w:eastAsia="Times New Roman" w:hAnsi="Times New Roman" w:cs="Times New Roman"/>
                <w:b/>
                <w:sz w:val="22"/>
                <w:szCs w:val="22"/>
              </w:rPr>
              <w:t>this,android.R.layout.</w:t>
            </w:r>
            <w:r w:rsidRPr="000E12A0">
              <w:rPr>
                <w:rFonts w:ascii="Times New Roman" w:eastAsia="Times New Roman" w:hAnsi="Times New Roman" w:cs="Times New Roman"/>
                <w:b/>
                <w:i/>
                <w:iCs/>
                <w:sz w:val="22"/>
                <w:szCs w:val="22"/>
              </w:rPr>
              <w:t>simple_spinner_item</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branchString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adapter_branch.setDropDownViewResource(android.R.layout.</w:t>
            </w:r>
            <w:r w:rsidRPr="000E12A0">
              <w:rPr>
                <w:rFonts w:ascii="Times New Roman" w:eastAsia="Times New Roman" w:hAnsi="Times New Roman" w:cs="Times New Roman"/>
                <w:b/>
                <w:i/>
                <w:iCs/>
                <w:sz w:val="22"/>
                <w:szCs w:val="22"/>
              </w:rPr>
              <w:t>simple_spinner_dropdown_item</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spinnerbranch.setAdapter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adapter_branch</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spinnerbranch.setOnItemSelectedListener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OnItemSelectedListener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onItemSelected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 xml:space="preserve">&lt;?&gt; arg0, View </w:t>
            </w:r>
            <w:proofErr w:type="spellStart"/>
            <w:r w:rsidRPr="000E12A0">
              <w:rPr>
                <w:rFonts w:ascii="Times New Roman" w:eastAsia="Times New Roman" w:hAnsi="Times New Roman" w:cs="Times New Roman"/>
                <w:b/>
                <w:sz w:val="22"/>
                <w:szCs w:val="22"/>
              </w:rPr>
              <w: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arg2, long arg3)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TextView</w:t>
            </w:r>
            <w:proofErr w:type="spellEnd"/>
            <w:r w:rsidRPr="000E12A0">
              <w:rPr>
                <w:rFonts w:ascii="Times New Roman" w:eastAsia="Times New Roman" w:hAnsi="Times New Roman" w:cs="Times New Roman"/>
                <w:b/>
                <w:sz w:val="22"/>
                <w:szCs w:val="22"/>
              </w:rPr>
              <w:t>) arg0.getChildAt(0)).</w:t>
            </w:r>
            <w:proofErr w:type="spellStart"/>
            <w:r w:rsidRPr="000E12A0">
              <w:rPr>
                <w:rFonts w:ascii="Times New Roman" w:eastAsia="Times New Roman" w:hAnsi="Times New Roman" w:cs="Times New Roman"/>
                <w:b/>
                <w:sz w:val="22"/>
                <w:szCs w:val="22"/>
              </w:rPr>
              <w:t>setTextColor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Color.</w:t>
            </w:r>
            <w:r w:rsidRPr="000E12A0">
              <w:rPr>
                <w:rFonts w:ascii="Times New Roman" w:eastAsia="Times New Roman" w:hAnsi="Times New Roman" w:cs="Times New Roman"/>
                <w:b/>
                <w:i/>
                <w:iCs/>
                <w:sz w:val="22"/>
                <w:szCs w:val="22"/>
              </w:rPr>
              <w:t>BLACK</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branch =(String) </w:t>
            </w:r>
            <w:proofErr w:type="spellStart"/>
            <w:r w:rsidRPr="000E12A0">
              <w:rPr>
                <w:rFonts w:ascii="Times New Roman" w:eastAsia="Times New Roman" w:hAnsi="Times New Roman" w:cs="Times New Roman"/>
                <w:b/>
                <w:sz w:val="22"/>
                <w:szCs w:val="22"/>
              </w:rPr>
              <w:t>spinnerbranch.getSelectedItem</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onNothingSelected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&lt;?&gt; arg0)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///......................spinner2</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adapter_year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&lt;String&gt;(this, </w:t>
            </w:r>
            <w:proofErr w:type="spellStart"/>
            <w:r w:rsidRPr="000E12A0">
              <w:rPr>
                <w:rFonts w:ascii="Times New Roman" w:eastAsia="Times New Roman" w:hAnsi="Times New Roman" w:cs="Times New Roman"/>
                <w:b/>
                <w:sz w:val="22"/>
                <w:szCs w:val="22"/>
              </w:rPr>
              <w:t>android.R.layout.</w:t>
            </w:r>
            <w:r w:rsidRPr="000E12A0">
              <w:rPr>
                <w:rFonts w:ascii="Times New Roman" w:eastAsia="Times New Roman" w:hAnsi="Times New Roman" w:cs="Times New Roman"/>
                <w:b/>
                <w:i/>
                <w:iCs/>
                <w:sz w:val="22"/>
                <w:szCs w:val="22"/>
              </w:rPr>
              <w:t>simple_spinner_item</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yearString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adapter_year.setDropDownViewResource(android.R.layout.</w:t>
            </w:r>
            <w:r w:rsidRPr="000E12A0">
              <w:rPr>
                <w:rFonts w:ascii="Times New Roman" w:eastAsia="Times New Roman" w:hAnsi="Times New Roman" w:cs="Times New Roman"/>
                <w:b/>
                <w:i/>
                <w:iCs/>
                <w:sz w:val="22"/>
                <w:szCs w:val="22"/>
              </w:rPr>
              <w:t>simple_spinner_dropdown_item</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spinneryear.setAdapter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adapter_year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spinneryear.setOnItemSelectedListener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OnItemSelectedListener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public void </w:t>
            </w:r>
            <w:proofErr w:type="spellStart"/>
            <w:r w:rsidRPr="000E12A0">
              <w:rPr>
                <w:rFonts w:ascii="Times New Roman" w:eastAsia="Times New Roman" w:hAnsi="Times New Roman" w:cs="Times New Roman"/>
                <w:b/>
                <w:sz w:val="22"/>
                <w:szCs w:val="22"/>
              </w:rPr>
              <w:t>onItemSelected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 xml:space="preserve">&lt;?&gt; arg0, View </w:t>
            </w:r>
            <w:proofErr w:type="spellStart"/>
            <w:r w:rsidRPr="000E12A0">
              <w:rPr>
                <w:rFonts w:ascii="Times New Roman" w:eastAsia="Times New Roman" w:hAnsi="Times New Roman" w:cs="Times New Roman"/>
                <w:b/>
                <w:sz w:val="22"/>
                <w:szCs w:val="22"/>
              </w:rPr>
              <w: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arg2, long arg3)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TextView</w:t>
            </w:r>
            <w:proofErr w:type="spellEnd"/>
            <w:r w:rsidRPr="000E12A0">
              <w:rPr>
                <w:rFonts w:ascii="Times New Roman" w:eastAsia="Times New Roman" w:hAnsi="Times New Roman" w:cs="Times New Roman"/>
                <w:b/>
                <w:sz w:val="22"/>
                <w:szCs w:val="22"/>
              </w:rPr>
              <w:t>) arg0.getChildAt(0)).</w:t>
            </w:r>
            <w:proofErr w:type="spellStart"/>
            <w:r w:rsidRPr="000E12A0">
              <w:rPr>
                <w:rFonts w:ascii="Times New Roman" w:eastAsia="Times New Roman" w:hAnsi="Times New Roman" w:cs="Times New Roman"/>
                <w:b/>
                <w:sz w:val="22"/>
                <w:szCs w:val="22"/>
              </w:rPr>
              <w:t>setTextColor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Color.</w:t>
            </w:r>
            <w:r w:rsidRPr="000E12A0">
              <w:rPr>
                <w:rFonts w:ascii="Times New Roman" w:eastAsia="Times New Roman" w:hAnsi="Times New Roman" w:cs="Times New Roman"/>
                <w:b/>
                <w:i/>
                <w:iCs/>
                <w:sz w:val="22"/>
                <w:szCs w:val="22"/>
              </w:rPr>
              <w:t>BLACK</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year =(String) </w:t>
            </w:r>
            <w:proofErr w:type="spellStart"/>
            <w:r w:rsidRPr="000E12A0">
              <w:rPr>
                <w:rFonts w:ascii="Times New Roman" w:eastAsia="Times New Roman" w:hAnsi="Times New Roman" w:cs="Times New Roman"/>
                <w:b/>
                <w:sz w:val="22"/>
                <w:szCs w:val="22"/>
              </w:rPr>
              <w:t>spinneryear.getSelectedItem</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getApplicationContext</w:t>
            </w:r>
            <w:proofErr w:type="spellEnd"/>
            <w:r w:rsidRPr="000E12A0">
              <w:rPr>
                <w:rFonts w:ascii="Times New Roman" w:eastAsia="Times New Roman" w:hAnsi="Times New Roman" w:cs="Times New Roman"/>
                <w:b/>
                <w:sz w:val="22"/>
                <w:szCs w:val="22"/>
              </w:rPr>
              <w:t xml:space="preserve">(), "year:"+year,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/*if(</w:t>
            </w:r>
            <w:proofErr w:type="spellStart"/>
            <w:r w:rsidRPr="000E12A0">
              <w:rPr>
                <w:rFonts w:ascii="Times New Roman" w:eastAsia="Times New Roman" w:hAnsi="Times New Roman" w:cs="Times New Roman"/>
                <w:b/>
                <w:sz w:val="22"/>
                <w:szCs w:val="22"/>
              </w:rPr>
              <w:t>year.equalsIgnoreCase</w:t>
            </w:r>
            <w:proofErr w:type="spellEnd"/>
            <w:r w:rsidRPr="000E12A0">
              <w:rPr>
                <w:rFonts w:ascii="Times New Roman" w:eastAsia="Times New Roman" w:hAnsi="Times New Roman" w:cs="Times New Roman"/>
                <w:b/>
                <w:sz w:val="22"/>
                <w:szCs w:val="22"/>
              </w:rPr>
              <w:t>("se"))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subjectFinal</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subjectSEString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 if(</w:t>
            </w:r>
            <w:proofErr w:type="spellStart"/>
            <w:r w:rsidRPr="000E12A0">
              <w:rPr>
                <w:rFonts w:ascii="Times New Roman" w:eastAsia="Times New Roman" w:hAnsi="Times New Roman" w:cs="Times New Roman"/>
                <w:b/>
                <w:sz w:val="22"/>
                <w:szCs w:val="22"/>
              </w:rPr>
              <w:t>year.equalsIgnoreCase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subjectFinal</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subjectTEString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 if(</w:t>
            </w:r>
            <w:proofErr w:type="spellStart"/>
            <w:r w:rsidRPr="000E12A0">
              <w:rPr>
                <w:rFonts w:ascii="Times New Roman" w:eastAsia="Times New Roman" w:hAnsi="Times New Roman" w:cs="Times New Roman"/>
                <w:b/>
                <w:sz w:val="22"/>
                <w:szCs w:val="22"/>
              </w:rPr>
              <w:t>year.equalsIgnoreCase</w:t>
            </w:r>
            <w:proofErr w:type="spellEnd"/>
            <w:r w:rsidRPr="000E12A0">
              <w:rPr>
                <w:rFonts w:ascii="Times New Roman" w:eastAsia="Times New Roman" w:hAnsi="Times New Roman" w:cs="Times New Roman"/>
                <w:b/>
                <w:sz w:val="22"/>
                <w:szCs w:val="22"/>
              </w:rPr>
              <w:t>("be"))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subjectFinal</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subjectBEString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onNothingSelected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&lt;?&gt; arg0)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adapter_subject</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&lt;String&gt;(this, </w:t>
            </w:r>
            <w:proofErr w:type="spellStart"/>
            <w:r w:rsidRPr="000E12A0">
              <w:rPr>
                <w:rFonts w:ascii="Times New Roman" w:eastAsia="Times New Roman" w:hAnsi="Times New Roman" w:cs="Times New Roman"/>
                <w:b/>
                <w:sz w:val="22"/>
                <w:szCs w:val="22"/>
              </w:rPr>
              <w:t>android.R.layout.</w:t>
            </w:r>
            <w:r w:rsidRPr="000E12A0">
              <w:rPr>
                <w:rFonts w:ascii="Times New Roman" w:eastAsia="Times New Roman" w:hAnsi="Times New Roman" w:cs="Times New Roman"/>
                <w:b/>
                <w:i/>
                <w:iCs/>
                <w:sz w:val="22"/>
                <w:szCs w:val="22"/>
              </w:rPr>
              <w:t>simple_spinner_item</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subjectFinal</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adapter_subject.setDropDownViewResource(android.R.layout.</w:t>
            </w:r>
            <w:r w:rsidRPr="000E12A0">
              <w:rPr>
                <w:rFonts w:ascii="Times New Roman" w:eastAsia="Times New Roman" w:hAnsi="Times New Roman" w:cs="Times New Roman"/>
                <w:b/>
                <w:i/>
                <w:iCs/>
                <w:sz w:val="22"/>
                <w:szCs w:val="22"/>
              </w:rPr>
              <w:t>simple_spinner_dropdown_item</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spinnerSubject.setAdapter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adapter_subject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spinnerSubject.setOnItemSelectedListener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OnItemSelectedListener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onItemSelected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 xml:space="preserve">&lt;?&gt; arg0, View </w:t>
            </w:r>
            <w:proofErr w:type="spellStart"/>
            <w:r w:rsidRPr="000E12A0">
              <w:rPr>
                <w:rFonts w:ascii="Times New Roman" w:eastAsia="Times New Roman" w:hAnsi="Times New Roman" w:cs="Times New Roman"/>
                <w:b/>
                <w:sz w:val="22"/>
                <w:szCs w:val="22"/>
              </w:rPr>
              <w: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arg2, long arg3)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TextView</w:t>
            </w:r>
            <w:proofErr w:type="spellEnd"/>
            <w:r w:rsidRPr="000E12A0">
              <w:rPr>
                <w:rFonts w:ascii="Times New Roman" w:eastAsia="Times New Roman" w:hAnsi="Times New Roman" w:cs="Times New Roman"/>
                <w:b/>
                <w:sz w:val="22"/>
                <w:szCs w:val="22"/>
              </w:rPr>
              <w:t>) arg0.getChildAt(0)).</w:t>
            </w:r>
            <w:proofErr w:type="spellStart"/>
            <w:r w:rsidRPr="000E12A0">
              <w:rPr>
                <w:rFonts w:ascii="Times New Roman" w:eastAsia="Times New Roman" w:hAnsi="Times New Roman" w:cs="Times New Roman"/>
                <w:b/>
                <w:sz w:val="22"/>
                <w:szCs w:val="22"/>
              </w:rPr>
              <w:t>setTextColor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Color.</w:t>
            </w:r>
            <w:r w:rsidRPr="000E12A0">
              <w:rPr>
                <w:rFonts w:ascii="Times New Roman" w:eastAsia="Times New Roman" w:hAnsi="Times New Roman" w:cs="Times New Roman"/>
                <w:b/>
                <w:i/>
                <w:iCs/>
                <w:sz w:val="22"/>
                <w:szCs w:val="22"/>
              </w:rPr>
              <w:t>BLACK</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subject =(String) </w:t>
            </w:r>
            <w:proofErr w:type="spellStart"/>
            <w:r w:rsidRPr="000E12A0">
              <w:rPr>
                <w:rFonts w:ascii="Times New Roman" w:eastAsia="Times New Roman" w:hAnsi="Times New Roman" w:cs="Times New Roman"/>
                <w:b/>
                <w:sz w:val="22"/>
                <w:szCs w:val="22"/>
              </w:rPr>
              <w:t>spinnerSubject.getSelectedItem</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onNothingSelected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&lt;?&gt; arg0)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date = (</w:t>
            </w:r>
            <w:proofErr w:type="spellStart"/>
            <w:r w:rsidRPr="000E12A0">
              <w:rPr>
                <w:rFonts w:ascii="Times New Roman" w:eastAsia="Times New Roman" w:hAnsi="Times New Roman" w:cs="Times New Roman"/>
                <w:b/>
                <w:sz w:val="22"/>
                <w:szCs w:val="22"/>
              </w:rPr>
              <w:t>ImageButton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DateImageButton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w:t>
            </w:r>
            <w:proofErr w:type="spellStart"/>
            <w:r w:rsidRPr="000E12A0">
              <w:rPr>
                <w:rFonts w:ascii="Times New Roman" w:eastAsia="Times New Roman" w:hAnsi="Times New Roman" w:cs="Times New Roman"/>
                <w:b/>
                <w:sz w:val="22"/>
                <w:szCs w:val="22"/>
              </w:rPr>
              <w:t>cal</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Calendar.</w:t>
            </w:r>
            <w:r w:rsidRPr="000E12A0">
              <w:rPr>
                <w:rFonts w:ascii="Times New Roman" w:eastAsia="Times New Roman" w:hAnsi="Times New Roman" w:cs="Times New Roman"/>
                <w:b/>
                <w:i/>
                <w:iCs/>
                <w:sz w:val="22"/>
                <w:szCs w:val="22"/>
              </w:rPr>
              <w:t>getInstance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day = </w:t>
            </w:r>
            <w:proofErr w:type="spellStart"/>
            <w:r w:rsidRPr="000E12A0">
              <w:rPr>
                <w:rFonts w:ascii="Times New Roman" w:eastAsia="Times New Roman" w:hAnsi="Times New Roman" w:cs="Times New Roman"/>
                <w:b/>
                <w:sz w:val="22"/>
                <w:szCs w:val="22"/>
              </w:rPr>
              <w:t>cal.get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Calendar.</w:t>
            </w:r>
            <w:r w:rsidRPr="000E12A0">
              <w:rPr>
                <w:rFonts w:ascii="Times New Roman" w:eastAsia="Times New Roman" w:hAnsi="Times New Roman" w:cs="Times New Roman"/>
                <w:b/>
                <w:i/>
                <w:iCs/>
                <w:sz w:val="22"/>
                <w:szCs w:val="22"/>
              </w:rPr>
              <w:t>DAY_OF_MONTH</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month = </w:t>
            </w:r>
            <w:proofErr w:type="spellStart"/>
            <w:r w:rsidRPr="000E12A0">
              <w:rPr>
                <w:rFonts w:ascii="Times New Roman" w:eastAsia="Times New Roman" w:hAnsi="Times New Roman" w:cs="Times New Roman"/>
                <w:b/>
                <w:sz w:val="22"/>
                <w:szCs w:val="22"/>
              </w:rPr>
              <w:t>cal.get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Calendar.</w:t>
            </w:r>
            <w:r w:rsidRPr="000E12A0">
              <w:rPr>
                <w:rFonts w:ascii="Times New Roman" w:eastAsia="Times New Roman" w:hAnsi="Times New Roman" w:cs="Times New Roman"/>
                <w:b/>
                <w:i/>
                <w:iCs/>
                <w:sz w:val="22"/>
                <w:szCs w:val="22"/>
              </w:rPr>
              <w:t>MONTH</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dyear</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cal.get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Calendar.</w:t>
            </w:r>
            <w:r w:rsidRPr="000E12A0">
              <w:rPr>
                <w:rFonts w:ascii="Times New Roman" w:eastAsia="Times New Roman" w:hAnsi="Times New Roman" w:cs="Times New Roman"/>
                <w:b/>
                <w:i/>
                <w:iCs/>
                <w:sz w:val="22"/>
                <w:szCs w:val="22"/>
              </w:rPr>
              <w:t>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dateEditText</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DateEditText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date.setOnClickListener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arg0)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showDialog</w:t>
            </w:r>
            <w:proofErr w:type="spellEnd"/>
            <w:r w:rsidRPr="000E12A0">
              <w:rPr>
                <w:rFonts w:ascii="Times New Roman" w:eastAsia="Times New Roman" w:hAnsi="Times New Roman" w:cs="Times New Roman"/>
                <w:b/>
                <w:sz w:val="22"/>
                <w:szCs w:val="22"/>
              </w:rPr>
              <w:t>(0);</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submit=(Button)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buttonsubmit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submit.setOnClickListener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arg0)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 xml:space="preserve"> bean=((ApplicationContext)AddAttandanceSessionActivity.this.getApplicationContext()).getFacultyBean();</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attendanceSessionBean.setAttendance_session_faculty_id(bean.getFaculty_id());</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attendanceSessionBean.setAttendance_session_department</w:t>
            </w:r>
            <w:proofErr w:type="spellEnd"/>
            <w:r w:rsidRPr="000E12A0">
              <w:rPr>
                <w:rFonts w:ascii="Times New Roman" w:eastAsia="Times New Roman" w:hAnsi="Times New Roman" w:cs="Times New Roman"/>
                <w:b/>
                <w:sz w:val="22"/>
                <w:szCs w:val="22"/>
              </w:rPr>
              <w:t>(branch);</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attendanceSessionBean.setAttendance_session_class</w:t>
            </w:r>
            <w:proofErr w:type="spellEnd"/>
            <w:r w:rsidRPr="000E12A0">
              <w:rPr>
                <w:rFonts w:ascii="Times New Roman" w:eastAsia="Times New Roman" w:hAnsi="Times New Roman" w:cs="Times New Roman"/>
                <w:b/>
                <w:sz w:val="22"/>
                <w:szCs w:val="22"/>
              </w:rPr>
              <w:t>(year);</w:t>
            </w:r>
            <w:r w:rsidRPr="000E12A0">
              <w:rPr>
                <w:rFonts w:ascii="Times New Roman" w:eastAsia="Times New Roman" w:hAnsi="Times New Roman" w:cs="Times New Roman"/>
                <w:b/>
                <w:sz w:val="22"/>
                <w:szCs w:val="22"/>
              </w:rPr>
              <w:br/>
              <w:t xml:space="preserve">            attendanceSessionBean.setAttendance_session_date(dateEditText.getText().toString());</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attendanceSessionBean.setAttendance_session_subject</w:t>
            </w:r>
            <w:proofErr w:type="spellEnd"/>
            <w:r w:rsidRPr="000E12A0">
              <w:rPr>
                <w:rFonts w:ascii="Times New Roman" w:eastAsia="Times New Roman" w:hAnsi="Times New Roman" w:cs="Times New Roman"/>
                <w:b/>
                <w:sz w:val="22"/>
                <w:szCs w:val="22"/>
              </w:rPr>
              <w:t>(subject);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AddAttandanceSessionActivity.this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w:t>
            </w:r>
            <w:proofErr w:type="spellStart"/>
            <w:r w:rsidRPr="000E12A0">
              <w:rPr>
                <w:rFonts w:ascii="Times New Roman" w:eastAsia="Times New Roman" w:hAnsi="Times New Roman" w:cs="Times New Roman"/>
                <w:b/>
                <w:sz w:val="22"/>
                <w:szCs w:val="22"/>
              </w:rPr>
              <w:t>sessionId</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dbAdapter.addAttendanceSession</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&gt; </w:t>
            </w:r>
            <w:proofErr w:type="spellStart"/>
            <w:r w:rsidRPr="000E12A0">
              <w:rPr>
                <w:rFonts w:ascii="Times New Roman" w:eastAsia="Times New Roman" w:hAnsi="Times New Roman" w:cs="Times New Roman"/>
                <w:b/>
                <w:sz w:val="22"/>
                <w:szCs w:val="22"/>
              </w:rPr>
              <w:t>studentBeanList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dbAdapter.getAllStudentByBranchYear</w:t>
            </w:r>
            <w:proofErr w:type="spellEnd"/>
            <w:r w:rsidRPr="000E12A0">
              <w:rPr>
                <w:rFonts w:ascii="Times New Roman" w:eastAsia="Times New Roman" w:hAnsi="Times New Roman" w:cs="Times New Roman"/>
                <w:b/>
                <w:sz w:val="22"/>
                <w:szCs w:val="22"/>
              </w:rPr>
              <w:t xml:space="preserve">(branch, year); </w:t>
            </w:r>
            <w:r w:rsidRPr="000E12A0">
              <w:rPr>
                <w:rFonts w:ascii="Times New Roman" w:eastAsia="Times New Roman" w:hAnsi="Times New Roman" w:cs="Times New Roman"/>
                <w:b/>
                <w:sz w:val="22"/>
                <w:szCs w:val="22"/>
              </w:rPr>
              <w:br/>
              <w:t xml:space="preserve">            ((ApplicationContext)AddAttandanceSessionActivity.this.getApplicationContext()).setStudentBeanList(studentBeanList);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 new Intent(AddAttandanceSessionActivity.this,AddAttendanceActivity.class);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intent.putExtra</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sessionId</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sessionId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viewAttendance</w:t>
            </w:r>
            <w:proofErr w:type="spellEnd"/>
            <w:r w:rsidRPr="000E12A0">
              <w:rPr>
                <w:rFonts w:ascii="Times New Roman" w:eastAsia="Times New Roman" w:hAnsi="Times New Roman" w:cs="Times New Roman"/>
                <w:b/>
                <w:sz w:val="22"/>
                <w:szCs w:val="22"/>
              </w:rPr>
              <w:t>=(Button)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viewAttendancebutton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viewAttendance.setOnClickListener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arg0)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 xml:space="preserve"> bean=((ApplicationContext)AddAttandanceSessionActivity.this.getApplicationContext()).getFacultyBean();</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attendanceSessionBean.setAttendance_session_faculty_id(bean.getFaculty_id());</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attendanceSessionBean.setAttendance_session_department</w:t>
            </w:r>
            <w:proofErr w:type="spellEnd"/>
            <w:r w:rsidRPr="000E12A0">
              <w:rPr>
                <w:rFonts w:ascii="Times New Roman" w:eastAsia="Times New Roman" w:hAnsi="Times New Roman" w:cs="Times New Roman"/>
                <w:b/>
                <w:sz w:val="22"/>
                <w:szCs w:val="22"/>
              </w:rPr>
              <w:t>(branch);</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attendanceSessionBean.setAttendance_session_class</w:t>
            </w:r>
            <w:proofErr w:type="spellEnd"/>
            <w:r w:rsidRPr="000E12A0">
              <w:rPr>
                <w:rFonts w:ascii="Times New Roman" w:eastAsia="Times New Roman" w:hAnsi="Times New Roman" w:cs="Times New Roman"/>
                <w:b/>
                <w:sz w:val="22"/>
                <w:szCs w:val="22"/>
              </w:rPr>
              <w:t>(year);</w:t>
            </w:r>
            <w:r w:rsidRPr="000E12A0">
              <w:rPr>
                <w:rFonts w:ascii="Times New Roman" w:eastAsia="Times New Roman" w:hAnsi="Times New Roman" w:cs="Times New Roman"/>
                <w:b/>
                <w:sz w:val="22"/>
                <w:szCs w:val="22"/>
              </w:rPr>
              <w:br/>
              <w:t xml:space="preserve">            attendanceSessionBean.setAttendance_session_date(dateEditText.getText().toString());</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attendanceSessionBean.setAttendance_session_subject</w:t>
            </w:r>
            <w:proofErr w:type="spellEnd"/>
            <w:r w:rsidRPr="000E12A0">
              <w:rPr>
                <w:rFonts w:ascii="Times New Roman" w:eastAsia="Times New Roman" w:hAnsi="Times New Roman" w:cs="Times New Roman"/>
                <w:b/>
                <w:sz w:val="22"/>
                <w:szCs w:val="22"/>
              </w:rPr>
              <w:t>(subject);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AddAttandanceSessionActivity.this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w:t>
            </w:r>
            <w:proofErr w:type="spellStart"/>
            <w:r w:rsidRPr="000E12A0">
              <w:rPr>
                <w:rFonts w:ascii="Times New Roman" w:eastAsia="Times New Roman" w:hAnsi="Times New Roman" w:cs="Times New Roman"/>
                <w:b/>
                <w:sz w:val="22"/>
                <w:szCs w:val="22"/>
              </w:rPr>
              <w:t>AttendanceBean</w:t>
            </w:r>
            <w:proofErr w:type="spellEnd"/>
            <w:r w:rsidRPr="000E12A0">
              <w:rPr>
                <w:rFonts w:ascii="Times New Roman" w:eastAsia="Times New Roman" w:hAnsi="Times New Roman" w:cs="Times New Roman"/>
                <w:b/>
                <w:sz w:val="22"/>
                <w:szCs w:val="22"/>
              </w:rPr>
              <w:t xml:space="preserve">&gt; </w:t>
            </w:r>
            <w:proofErr w:type="spellStart"/>
            <w:r w:rsidRPr="000E12A0">
              <w:rPr>
                <w:rFonts w:ascii="Times New Roman" w:eastAsia="Times New Roman" w:hAnsi="Times New Roman" w:cs="Times New Roman"/>
                <w:b/>
                <w:sz w:val="22"/>
                <w:szCs w:val="22"/>
              </w:rPr>
              <w:t>attendanceBeanList</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dbAdapter.getAttendanceBySessionID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((ApplicationContext)AddAttandanceSessionActivity.this.getApplicationContext()).setAttendanceBeanList(attendanceBeanList);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 new Intent(AddAttandanceSessionActivity.this,ViewAttendanceByFacultyActivity.class);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viewTotalAttendance=(Button)findViewById(R.id.</w:t>
            </w:r>
            <w:r w:rsidRPr="000E12A0">
              <w:rPr>
                <w:rFonts w:ascii="Times New Roman" w:eastAsia="Times New Roman" w:hAnsi="Times New Roman" w:cs="Times New Roman"/>
                <w:b/>
                <w:i/>
                <w:iCs/>
                <w:sz w:val="22"/>
                <w:szCs w:val="22"/>
              </w:rPr>
              <w:t>viewTotalAttendanceButton</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viewTotalAttendance.setOnClickListener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arg0)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 xml:space="preserve"> bean=((ApplicationContext)AddAttandanceSessionActivity.this.getApplicationContext()).getFacultyBean();</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attendanceSessionBean.setAttendance_session_faculty_id(bean.getFaculty_id());</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attendanceSessionBean.setAttendance_session_department</w:t>
            </w:r>
            <w:proofErr w:type="spellEnd"/>
            <w:r w:rsidRPr="000E12A0">
              <w:rPr>
                <w:rFonts w:ascii="Times New Roman" w:eastAsia="Times New Roman" w:hAnsi="Times New Roman" w:cs="Times New Roman"/>
                <w:b/>
                <w:sz w:val="22"/>
                <w:szCs w:val="22"/>
              </w:rPr>
              <w:t>(branch);</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attendanceSessionBean.setAttendance_session_class</w:t>
            </w:r>
            <w:proofErr w:type="spellEnd"/>
            <w:r w:rsidRPr="000E12A0">
              <w:rPr>
                <w:rFonts w:ascii="Times New Roman" w:eastAsia="Times New Roman" w:hAnsi="Times New Roman" w:cs="Times New Roman"/>
                <w:b/>
                <w:sz w:val="22"/>
                <w:szCs w:val="22"/>
              </w:rPr>
              <w:t>(year);</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attendanceSessionBean.setAttendance_session_subject</w:t>
            </w:r>
            <w:proofErr w:type="spellEnd"/>
            <w:r w:rsidRPr="000E12A0">
              <w:rPr>
                <w:rFonts w:ascii="Times New Roman" w:eastAsia="Times New Roman" w:hAnsi="Times New Roman" w:cs="Times New Roman"/>
                <w:b/>
                <w:sz w:val="22"/>
                <w:szCs w:val="22"/>
              </w:rPr>
              <w:t>(subject);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AddAttandanceSessionActivity.this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w:t>
            </w:r>
            <w:proofErr w:type="spellStart"/>
            <w:r w:rsidRPr="000E12A0">
              <w:rPr>
                <w:rFonts w:ascii="Times New Roman" w:eastAsia="Times New Roman" w:hAnsi="Times New Roman" w:cs="Times New Roman"/>
                <w:b/>
                <w:sz w:val="22"/>
                <w:szCs w:val="22"/>
              </w:rPr>
              <w:t>AttendanceBean</w:t>
            </w:r>
            <w:proofErr w:type="spellEnd"/>
            <w:r w:rsidRPr="000E12A0">
              <w:rPr>
                <w:rFonts w:ascii="Times New Roman" w:eastAsia="Times New Roman" w:hAnsi="Times New Roman" w:cs="Times New Roman"/>
                <w:b/>
                <w:sz w:val="22"/>
                <w:szCs w:val="22"/>
              </w:rPr>
              <w:t xml:space="preserve">&gt; </w:t>
            </w:r>
            <w:proofErr w:type="spellStart"/>
            <w:r w:rsidRPr="000E12A0">
              <w:rPr>
                <w:rFonts w:ascii="Times New Roman" w:eastAsia="Times New Roman" w:hAnsi="Times New Roman" w:cs="Times New Roman"/>
                <w:b/>
                <w:sz w:val="22"/>
                <w:szCs w:val="22"/>
              </w:rPr>
              <w:t>attendanceBeanList</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dbAdapter.getTotalAttendanceBySessionID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attendanceSessionBean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((ApplicationContext)AddAttandanceSessionActivity.this.getApplicationContext()).setAttendanceBeanList(attendanceBeanList);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 new </w:t>
            </w:r>
            <w:r w:rsidRPr="000E12A0">
              <w:rPr>
                <w:rFonts w:ascii="Times New Roman" w:eastAsia="Times New Roman" w:hAnsi="Times New Roman" w:cs="Times New Roman"/>
                <w:b/>
                <w:sz w:val="22"/>
                <w:szCs w:val="22"/>
              </w:rPr>
              <w:lastRenderedPageBreak/>
              <w:t>Intent(AddAttandanceSessionActivity.this,ViewAttendanceByFacultyActivity.class);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@Deprecated</w:t>
            </w:r>
            <w:r w:rsidRPr="000E12A0">
              <w:rPr>
                <w:rFonts w:ascii="Times New Roman" w:eastAsia="Times New Roman" w:hAnsi="Times New Roman" w:cs="Times New Roman"/>
                <w:b/>
                <w:sz w:val="22"/>
                <w:szCs w:val="22"/>
              </w:rPr>
              <w:br/>
              <w:t xml:space="preserve">   protected Dialog </w:t>
            </w:r>
            <w:proofErr w:type="spellStart"/>
            <w:r w:rsidRPr="000E12A0">
              <w:rPr>
                <w:rFonts w:ascii="Times New Roman" w:eastAsia="Times New Roman" w:hAnsi="Times New Roman" w:cs="Times New Roman"/>
                <w:b/>
                <w:sz w:val="22"/>
                <w:szCs w:val="22"/>
              </w:rPr>
              <w:t>onCreateDialog</w:t>
            </w:r>
            <w:proofErr w:type="spellEnd"/>
            <w:r w:rsidRPr="000E12A0">
              <w:rPr>
                <w:rFonts w:ascii="Times New Roman" w:eastAsia="Times New Roman" w:hAnsi="Times New Roman" w:cs="Times New Roman"/>
                <w:b/>
                <w:sz w:val="22"/>
                <w:szCs w:val="22"/>
              </w:rPr>
              <w:t>(int id) {</w:t>
            </w:r>
            <w:r w:rsidRPr="000E12A0">
              <w:rPr>
                <w:rFonts w:ascii="Times New Roman" w:eastAsia="Times New Roman" w:hAnsi="Times New Roman" w:cs="Times New Roman"/>
                <w:b/>
                <w:sz w:val="22"/>
                <w:szCs w:val="22"/>
              </w:rPr>
              <w:br/>
              <w:t xml:space="preserve">      return new </w:t>
            </w:r>
            <w:proofErr w:type="spellStart"/>
            <w:r w:rsidRPr="000E12A0">
              <w:rPr>
                <w:rFonts w:ascii="Times New Roman" w:eastAsia="Times New Roman" w:hAnsi="Times New Roman" w:cs="Times New Roman"/>
                <w:b/>
                <w:sz w:val="22"/>
                <w:szCs w:val="22"/>
              </w:rPr>
              <w:t>DatePickerDialog</w:t>
            </w:r>
            <w:proofErr w:type="spellEnd"/>
            <w:r w:rsidRPr="000E12A0">
              <w:rPr>
                <w:rFonts w:ascii="Times New Roman" w:eastAsia="Times New Roman" w:hAnsi="Times New Roman" w:cs="Times New Roman"/>
                <w:b/>
                <w:sz w:val="22"/>
                <w:szCs w:val="22"/>
              </w:rPr>
              <w:t xml:space="preserve">(this, </w:t>
            </w:r>
            <w:proofErr w:type="spellStart"/>
            <w:r w:rsidRPr="000E12A0">
              <w:rPr>
                <w:rFonts w:ascii="Times New Roman" w:eastAsia="Times New Roman" w:hAnsi="Times New Roman" w:cs="Times New Roman"/>
                <w:b/>
                <w:sz w:val="22"/>
                <w:szCs w:val="22"/>
              </w:rPr>
              <w:t>datePickerListener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dyear</w:t>
            </w:r>
            <w:proofErr w:type="spellEnd"/>
            <w:r w:rsidRPr="000E12A0">
              <w:rPr>
                <w:rFonts w:ascii="Times New Roman" w:eastAsia="Times New Roman" w:hAnsi="Times New Roman" w:cs="Times New Roman"/>
                <w:b/>
                <w:sz w:val="22"/>
                <w:szCs w:val="22"/>
              </w:rPr>
              <w:t>, month, day);</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private </w:t>
            </w:r>
            <w:proofErr w:type="spellStart"/>
            <w:r w:rsidRPr="000E12A0">
              <w:rPr>
                <w:rFonts w:ascii="Times New Roman" w:eastAsia="Times New Roman" w:hAnsi="Times New Roman" w:cs="Times New Roman"/>
                <w:b/>
                <w:sz w:val="22"/>
                <w:szCs w:val="22"/>
              </w:rPr>
              <w:t>DatePickerDialog.OnDateSetListener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datePickerListener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DatePickerDialog.OnDateSetListener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onDateSet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DatePicker</w:t>
            </w:r>
            <w:proofErr w:type="spellEnd"/>
            <w:r w:rsidRPr="000E12A0">
              <w:rPr>
                <w:rFonts w:ascii="Times New Roman" w:eastAsia="Times New Roman" w:hAnsi="Times New Roman" w:cs="Times New Roman"/>
                <w:b/>
                <w:sz w:val="22"/>
                <w:szCs w:val="22"/>
              </w:rPr>
              <w:t xml:space="preserve"> view, int </w:t>
            </w:r>
            <w:proofErr w:type="spellStart"/>
            <w:r w:rsidRPr="000E12A0">
              <w:rPr>
                <w:rFonts w:ascii="Times New Roman" w:eastAsia="Times New Roman" w:hAnsi="Times New Roman" w:cs="Times New Roman"/>
                <w:b/>
                <w:sz w:val="22"/>
                <w:szCs w:val="22"/>
              </w:rPr>
              <w:t>selectedYear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w:t>
            </w:r>
            <w:proofErr w:type="spellStart"/>
            <w:r w:rsidRPr="000E12A0">
              <w:rPr>
                <w:rFonts w:ascii="Times New Roman" w:eastAsia="Times New Roman" w:hAnsi="Times New Roman" w:cs="Times New Roman"/>
                <w:b/>
                <w:sz w:val="22"/>
                <w:szCs w:val="22"/>
              </w:rPr>
              <w:t>selectedMonth</w:t>
            </w:r>
            <w:proofErr w:type="spellEnd"/>
            <w:r w:rsidRPr="000E12A0">
              <w:rPr>
                <w:rFonts w:ascii="Times New Roman" w:eastAsia="Times New Roman" w:hAnsi="Times New Roman" w:cs="Times New Roman"/>
                <w:b/>
                <w:sz w:val="22"/>
                <w:szCs w:val="22"/>
              </w:rPr>
              <w:t xml:space="preserve">, int </w:t>
            </w:r>
            <w:proofErr w:type="spellStart"/>
            <w:r w:rsidRPr="000E12A0">
              <w:rPr>
                <w:rFonts w:ascii="Times New Roman" w:eastAsia="Times New Roman" w:hAnsi="Times New Roman" w:cs="Times New Roman"/>
                <w:b/>
                <w:sz w:val="22"/>
                <w:szCs w:val="22"/>
              </w:rPr>
              <w:t>selectedDay</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dateEditText.setText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selectedDay</w:t>
            </w:r>
            <w:proofErr w:type="spellEnd"/>
            <w:r w:rsidRPr="000E12A0">
              <w:rPr>
                <w:rFonts w:ascii="Times New Roman" w:eastAsia="Times New Roman" w:hAnsi="Times New Roman" w:cs="Times New Roman"/>
                <w:b/>
                <w:sz w:val="22"/>
                <w:szCs w:val="22"/>
              </w:rPr>
              <w:t xml:space="preserve"> + " / " + (</w:t>
            </w:r>
            <w:proofErr w:type="spellStart"/>
            <w:r w:rsidRPr="000E12A0">
              <w:rPr>
                <w:rFonts w:ascii="Times New Roman" w:eastAsia="Times New Roman" w:hAnsi="Times New Roman" w:cs="Times New Roman"/>
                <w:b/>
                <w:sz w:val="22"/>
                <w:szCs w:val="22"/>
              </w:rPr>
              <w:t>selectedMonth</w:t>
            </w:r>
            <w:proofErr w:type="spellEnd"/>
            <w:r w:rsidRPr="000E12A0">
              <w:rPr>
                <w:rFonts w:ascii="Times New Roman" w:eastAsia="Times New Roman" w:hAnsi="Times New Roman" w:cs="Times New Roman"/>
                <w:b/>
                <w:sz w:val="22"/>
                <w:szCs w:val="22"/>
              </w:rPr>
              <w:t xml:space="preserve"> + 1) + " / "</w:t>
            </w:r>
            <w:r w:rsidRPr="000E12A0">
              <w:rPr>
                <w:rFonts w:ascii="Times New Roman" w:eastAsia="Times New Roman" w:hAnsi="Times New Roman" w:cs="Times New Roman"/>
                <w:b/>
                <w:sz w:val="22"/>
                <w:szCs w:val="22"/>
              </w:rPr>
              <w:br/>
              <w:t xml:space="preserve">               + </w:t>
            </w:r>
            <w:proofErr w:type="spellStart"/>
            <w:r w:rsidRPr="000E12A0">
              <w:rPr>
                <w:rFonts w:ascii="Times New Roman" w:eastAsia="Times New Roman" w:hAnsi="Times New Roman" w:cs="Times New Roman"/>
                <w:b/>
                <w:sz w:val="22"/>
                <w:szCs w:val="22"/>
              </w:rPr>
              <w:t>selectedYear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w:t>
            </w:r>
          </w:p>
          <w:p w14:paraId="7C3B56F6" w14:textId="77777777" w:rsidR="000E12A0" w:rsidRDefault="000E12A0" w:rsidP="00F93E3E">
            <w:pPr>
              <w:spacing w:line="0" w:lineRule="atLeast"/>
              <w:rPr>
                <w:rFonts w:ascii="Times New Roman" w:eastAsia="Times New Roman" w:hAnsi="Times New Roman" w:cs="Times New Roman"/>
                <w:b/>
                <w:sz w:val="22"/>
                <w:szCs w:val="22"/>
              </w:rPr>
            </w:pPr>
          </w:p>
        </w:tc>
      </w:tr>
    </w:tbl>
    <w:p w14:paraId="1EE95D9A" w14:textId="77777777" w:rsidR="000E12A0" w:rsidRDefault="000E12A0" w:rsidP="00F93E3E">
      <w:pPr>
        <w:spacing w:line="0" w:lineRule="atLeast"/>
        <w:rPr>
          <w:rFonts w:ascii="Times New Roman" w:eastAsia="Times New Roman" w:hAnsi="Times New Roman" w:cs="Times New Roman"/>
          <w:b/>
          <w:sz w:val="22"/>
          <w:szCs w:val="22"/>
        </w:rPr>
      </w:pPr>
    </w:p>
    <w:p w14:paraId="11FD9AFD" w14:textId="2DC42852"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AddAttendanceActivity.java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3DA861C2" w14:textId="77777777" w:rsidTr="00B677AA">
        <w:tc>
          <w:tcPr>
            <w:tcW w:w="9350" w:type="dxa"/>
          </w:tcPr>
          <w:p w14:paraId="20C133C5" w14:textId="7C92D0F8" w:rsidR="000E12A0" w:rsidRPr="000E12A0" w:rsidRDefault="000E12A0" w:rsidP="000E12A0">
            <w:pPr>
              <w:spacing w:line="0" w:lineRule="atLeast"/>
              <w:rPr>
                <w:rFonts w:ascii="Times New Roman" w:eastAsia="Times New Roman" w:hAnsi="Times New Roman" w:cs="Times New Roman"/>
                <w:b/>
                <w:sz w:val="22"/>
                <w:szCs w:val="22"/>
              </w:rPr>
            </w:pPr>
            <w:r w:rsidRPr="000E12A0">
              <w:rPr>
                <w:rFonts w:ascii="Times New Roman" w:eastAsia="Times New Roman" w:hAnsi="Times New Roman" w:cs="Times New Roman"/>
                <w:b/>
                <w:sz w:val="22"/>
                <w:szCs w:val="22"/>
              </w:rPr>
              <w:t xml:space="preserve">package </w:t>
            </w:r>
            <w:proofErr w:type="spellStart"/>
            <w:r w:rsidRPr="000E12A0">
              <w:rPr>
                <w:rFonts w:ascii="Times New Roman" w:eastAsia="Times New Roman" w:hAnsi="Times New Roman" w:cs="Times New Roman"/>
                <w:b/>
                <w:sz w:val="22"/>
                <w:szCs w:val="22"/>
              </w:rPr>
              <w:t>com.android.attendance.activity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java.util.ArrayList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android.app.Dialog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android.graphics.Color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android.os.Bundle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android.util.Log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android.view.Menu</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android.view.View.OnClickListener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android.view.Window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android.widget.AdapterView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android.widget.AdapterView.OnItemClickListener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android.widget.ArrayAdapter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android.widget.ListView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android.widget.RadioButton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android.widget.RadioGroup</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android.widget.RadioGroup.OnCheckedChangeListener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com.android.attendance.bean.AttendanceBean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com.android.attendance.bean.StudentBean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com.android.attendance.context.ApplicationContext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com.android.attendance.db.DBAdapter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com.example.androidattendancesystem.R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public class </w:t>
            </w:r>
            <w:proofErr w:type="spellStart"/>
            <w:r w:rsidRPr="000E12A0">
              <w:rPr>
                <w:rFonts w:ascii="Times New Roman" w:eastAsia="Times New Roman" w:hAnsi="Times New Roman" w:cs="Times New Roman"/>
                <w:b/>
                <w:sz w:val="22"/>
                <w:szCs w:val="22"/>
              </w:rPr>
              <w:t>AddAttendanceActivity</w:t>
            </w:r>
            <w:proofErr w:type="spellEnd"/>
            <w:r w:rsidRPr="000E12A0">
              <w:rPr>
                <w:rFonts w:ascii="Times New Roman" w:eastAsia="Times New Roman" w:hAnsi="Times New Roman" w:cs="Times New Roman"/>
                <w:b/>
                <w:sz w:val="22"/>
                <w:szCs w:val="22"/>
              </w:rPr>
              <w:t xml:space="preserve"> extends Activity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&gt; </w:t>
            </w:r>
            <w:proofErr w:type="spellStart"/>
            <w:r w:rsidRPr="000E12A0">
              <w:rPr>
                <w:rFonts w:ascii="Times New Roman" w:eastAsia="Times New Roman" w:hAnsi="Times New Roman" w:cs="Times New Roman"/>
                <w:b/>
                <w:sz w:val="22"/>
                <w:szCs w:val="22"/>
              </w:rPr>
              <w:t>studentBeanList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private </w:t>
            </w:r>
            <w:proofErr w:type="spellStart"/>
            <w:r w:rsidRPr="000E12A0">
              <w:rPr>
                <w:rFonts w:ascii="Times New Roman" w:eastAsia="Times New Roman" w:hAnsi="Times New Roman" w:cs="Times New Roman"/>
                <w:b/>
                <w:sz w:val="22"/>
                <w:szCs w:val="22"/>
              </w:rPr>
              <w:t>ListView</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listView</w:t>
            </w:r>
            <w:proofErr w:type="spellEnd"/>
            <w:r w:rsidRPr="000E12A0">
              <w:rPr>
                <w:rFonts w:ascii="Times New Roman" w:eastAsia="Times New Roman" w:hAnsi="Times New Roman" w:cs="Times New Roman"/>
                <w:b/>
                <w:sz w:val="22"/>
                <w:szCs w:val="22"/>
              </w:rPr>
              <w:t xml:space="preserve"> ;  </w:t>
            </w:r>
            <w:r w:rsidRPr="000E12A0">
              <w:rPr>
                <w:rFonts w:ascii="Times New Roman" w:eastAsia="Times New Roman" w:hAnsi="Times New Roman" w:cs="Times New Roman"/>
                <w:b/>
                <w:sz w:val="22"/>
                <w:szCs w:val="22"/>
              </w:rPr>
              <w:br/>
              <w:t xml:space="preserve">   private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listAdapter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w:t>
            </w:r>
            <w:proofErr w:type="spellStart"/>
            <w:r w:rsidRPr="000E12A0">
              <w:rPr>
                <w:rFonts w:ascii="Times New Roman" w:eastAsia="Times New Roman" w:hAnsi="Times New Roman" w:cs="Times New Roman"/>
                <w:b/>
                <w:sz w:val="22"/>
                <w:szCs w:val="22"/>
              </w:rPr>
              <w:t>sessionId</w:t>
            </w:r>
            <w:proofErr w:type="spellEnd"/>
            <w:r w:rsidRPr="000E12A0">
              <w:rPr>
                <w:rFonts w:ascii="Times New Roman" w:eastAsia="Times New Roman" w:hAnsi="Times New Roman" w:cs="Times New Roman"/>
                <w:b/>
                <w:sz w:val="22"/>
                <w:szCs w:val="22"/>
              </w:rPr>
              <w:t>=0;</w:t>
            </w:r>
            <w:r w:rsidRPr="000E12A0">
              <w:rPr>
                <w:rFonts w:ascii="Times New Roman" w:eastAsia="Times New Roman" w:hAnsi="Times New Roman" w:cs="Times New Roman"/>
                <w:b/>
                <w:sz w:val="22"/>
                <w:szCs w:val="22"/>
              </w:rPr>
              <w:br/>
              <w:t xml:space="preserve">   String status="P";</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attendanceSubmit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(this);</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protected void </w:t>
            </w:r>
            <w:proofErr w:type="spellStart"/>
            <w:r w:rsidRPr="000E12A0">
              <w:rPr>
                <w:rFonts w:ascii="Times New Roman" w:eastAsia="Times New Roman" w:hAnsi="Times New Roman" w:cs="Times New Roman"/>
                <w:b/>
                <w:sz w:val="22"/>
                <w:szCs w:val="22"/>
              </w:rPr>
              <w:t>onCreate</w:t>
            </w:r>
            <w:proofErr w:type="spellEnd"/>
            <w:r w:rsidRPr="000E12A0">
              <w:rPr>
                <w:rFonts w:ascii="Times New Roman" w:eastAsia="Times New Roman" w:hAnsi="Times New Roman" w:cs="Times New Roman"/>
                <w:b/>
                <w:sz w:val="22"/>
                <w:szCs w:val="22"/>
              </w:rPr>
              <w:t xml:space="preserve">(Bundle </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super.onCreate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setContentView</w:t>
            </w:r>
            <w:proofErr w:type="spellEnd"/>
            <w:r w:rsidRPr="000E12A0">
              <w:rPr>
                <w:rFonts w:ascii="Times New Roman" w:eastAsia="Times New Roman" w:hAnsi="Times New Roman" w:cs="Times New Roman"/>
                <w:b/>
                <w:sz w:val="22"/>
                <w:szCs w:val="22"/>
              </w:rPr>
              <w:t>(R.layout.</w:t>
            </w:r>
            <w:r w:rsidRPr="000E12A0">
              <w:rPr>
                <w:rFonts w:ascii="Times New Roman" w:eastAsia="Times New Roman" w:hAnsi="Times New Roman" w:cs="Times New Roman"/>
                <w:b/>
                <w:i/>
                <w:iCs/>
                <w:sz w:val="22"/>
                <w:szCs w:val="22"/>
              </w:rPr>
              <w:t>__</w:t>
            </w:r>
            <w:proofErr w:type="spellStart"/>
            <w:r w:rsidRPr="000E12A0">
              <w:rPr>
                <w:rFonts w:ascii="Times New Roman" w:eastAsia="Times New Roman" w:hAnsi="Times New Roman" w:cs="Times New Roman"/>
                <w:b/>
                <w:i/>
                <w:iCs/>
                <w:sz w:val="22"/>
                <w:szCs w:val="22"/>
              </w:rPr>
              <w:t>listview_main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sessionId</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getIntent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getExtras</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getInt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sessionId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listView</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ListView</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listview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final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studentList</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&lt;String&gt;();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studentBeanList=((ApplicationContext)AddAttendanceActivity.this.getApplicationContext()).getStudentBeanList();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for(</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studentBeanList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String users = studentBean.getStudent_firstname()+","+studentBean.getStudent_lastname();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studentList.add</w:t>
            </w:r>
            <w:proofErr w:type="spellEnd"/>
            <w:r w:rsidRPr="000E12A0">
              <w:rPr>
                <w:rFonts w:ascii="Times New Roman" w:eastAsia="Times New Roman" w:hAnsi="Times New Roman" w:cs="Times New Roman"/>
                <w:b/>
                <w:sz w:val="22"/>
                <w:szCs w:val="22"/>
              </w:rPr>
              <w:t>(users);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Log.</w:t>
            </w:r>
            <w:r w:rsidRPr="000E12A0">
              <w:rPr>
                <w:rFonts w:ascii="Times New Roman" w:eastAsia="Times New Roman" w:hAnsi="Times New Roman" w:cs="Times New Roman"/>
                <w:b/>
                <w:i/>
                <w:iCs/>
                <w:sz w:val="22"/>
                <w:szCs w:val="22"/>
              </w:rPr>
              <w:t>d</w:t>
            </w:r>
            <w:proofErr w:type="spellEnd"/>
            <w:r w:rsidRPr="000E12A0">
              <w:rPr>
                <w:rFonts w:ascii="Times New Roman" w:eastAsia="Times New Roman" w:hAnsi="Times New Roman" w:cs="Times New Roman"/>
                <w:b/>
                <w:sz w:val="22"/>
                <w:szCs w:val="22"/>
              </w:rPr>
              <w:t xml:space="preserve">("users: ", users);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listAdapter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&lt;String&gt;(this, </w:t>
            </w:r>
            <w:proofErr w:type="spellStart"/>
            <w:r w:rsidRPr="000E12A0">
              <w:rPr>
                <w:rFonts w:ascii="Times New Roman" w:eastAsia="Times New Roman" w:hAnsi="Times New Roman" w:cs="Times New Roman"/>
                <w:b/>
                <w:sz w:val="22"/>
                <w:szCs w:val="22"/>
              </w:rPr>
              <w:t>R.layout.</w:t>
            </w:r>
            <w:r w:rsidRPr="000E12A0">
              <w:rPr>
                <w:rFonts w:ascii="Times New Roman" w:eastAsia="Times New Roman" w:hAnsi="Times New Roman" w:cs="Times New Roman"/>
                <w:b/>
                <w:i/>
                <w:iCs/>
                <w:sz w:val="22"/>
                <w:szCs w:val="22"/>
              </w:rPr>
              <w:t>add_student_attendance</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labelA</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studentList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listView.setAdapter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listAdapter</w:t>
            </w:r>
            <w:proofErr w:type="spellEnd"/>
            <w:r w:rsidRPr="000E12A0">
              <w:rPr>
                <w:rFonts w:ascii="Times New Roman" w:eastAsia="Times New Roman" w:hAnsi="Times New Roman" w:cs="Times New Roman"/>
                <w:b/>
                <w:sz w:val="22"/>
                <w:szCs w:val="22"/>
              </w:rPr>
              <w:t xml:space="preserve"> );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listView.setOnItemClickListener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OnItemClickListener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onItemClick</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&lt;?&gt; arg0, View arg1, int arg2,</w:t>
            </w:r>
            <w:r w:rsidRPr="000E12A0">
              <w:rPr>
                <w:rFonts w:ascii="Times New Roman" w:eastAsia="Times New Roman" w:hAnsi="Times New Roman" w:cs="Times New Roman"/>
                <w:b/>
                <w:sz w:val="22"/>
                <w:szCs w:val="22"/>
              </w:rPr>
              <w:br/>
              <w:t xml:space="preserve">               long arg3)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arg0.getChildAt(arg2).</w:t>
            </w:r>
            <w:proofErr w:type="spellStart"/>
            <w:r w:rsidRPr="000E12A0">
              <w:rPr>
                <w:rFonts w:ascii="Times New Roman" w:eastAsia="Times New Roman" w:hAnsi="Times New Roman" w:cs="Times New Roman"/>
                <w:b/>
                <w:sz w:val="22"/>
                <w:szCs w:val="22"/>
              </w:rPr>
              <w:t>setBackgroundColor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Color.</w:t>
            </w:r>
            <w:r w:rsidRPr="000E12A0">
              <w:rPr>
                <w:rFonts w:ascii="Times New Roman" w:eastAsia="Times New Roman" w:hAnsi="Times New Roman" w:cs="Times New Roman"/>
                <w:b/>
                <w:i/>
                <w:iCs/>
                <w:sz w:val="22"/>
                <w:szCs w:val="22"/>
              </w:rPr>
              <w:t>TRANSPARENT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arg1.setBackgroundColor(334455);</w:t>
            </w:r>
            <w:r w:rsidRPr="000E12A0">
              <w:rPr>
                <w:rFonts w:ascii="Times New Roman" w:eastAsia="Times New Roman" w:hAnsi="Times New Roman" w:cs="Times New Roman"/>
                <w:b/>
                <w:sz w:val="22"/>
                <w:szCs w:val="22"/>
              </w:rPr>
              <w:br/>
              <w:t xml:space="preserve">            final </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studentBeanList.get</w:t>
            </w:r>
            <w:proofErr w:type="spellEnd"/>
            <w:r w:rsidRPr="000E12A0">
              <w:rPr>
                <w:rFonts w:ascii="Times New Roman" w:eastAsia="Times New Roman" w:hAnsi="Times New Roman" w:cs="Times New Roman"/>
                <w:b/>
                <w:sz w:val="22"/>
                <w:szCs w:val="22"/>
              </w:rPr>
              <w:t>(arg2);</w:t>
            </w:r>
            <w:r w:rsidRPr="000E12A0">
              <w:rPr>
                <w:rFonts w:ascii="Times New Roman" w:eastAsia="Times New Roman" w:hAnsi="Times New Roman" w:cs="Times New Roman"/>
                <w:b/>
                <w:sz w:val="22"/>
                <w:szCs w:val="22"/>
              </w:rPr>
              <w:br/>
              <w:t xml:space="preserve">            final Dialog </w:t>
            </w:r>
            <w:proofErr w:type="spellStart"/>
            <w:r w:rsidRPr="000E12A0">
              <w:rPr>
                <w:rFonts w:ascii="Times New Roman" w:eastAsia="Times New Roman" w:hAnsi="Times New Roman" w:cs="Times New Roman"/>
                <w:b/>
                <w:sz w:val="22"/>
                <w:szCs w:val="22"/>
              </w:rPr>
              <w:t>dialog</w:t>
            </w:r>
            <w:proofErr w:type="spellEnd"/>
            <w:r w:rsidRPr="000E12A0">
              <w:rPr>
                <w:rFonts w:ascii="Times New Roman" w:eastAsia="Times New Roman" w:hAnsi="Times New Roman" w:cs="Times New Roman"/>
                <w:b/>
                <w:sz w:val="22"/>
                <w:szCs w:val="22"/>
              </w:rPr>
              <w:t xml:space="preserve"> = new Dialog(</w:t>
            </w:r>
            <w:proofErr w:type="spellStart"/>
            <w:r w:rsidRPr="000E12A0">
              <w:rPr>
                <w:rFonts w:ascii="Times New Roman" w:eastAsia="Times New Roman" w:hAnsi="Times New Roman" w:cs="Times New Roman"/>
                <w:b/>
                <w:sz w:val="22"/>
                <w:szCs w:val="22"/>
              </w:rPr>
              <w:t>AddAttendanceActivity.this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dialog.requestWindowFeature(Window.</w:t>
            </w:r>
            <w:r w:rsidRPr="000E12A0">
              <w:rPr>
                <w:rFonts w:ascii="Times New Roman" w:eastAsia="Times New Roman" w:hAnsi="Times New Roman" w:cs="Times New Roman"/>
                <w:b/>
                <w:i/>
                <w:iCs/>
                <w:sz w:val="22"/>
                <w:szCs w:val="22"/>
              </w:rPr>
              <w:t>FEATURE_NO_TITLE</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dialog.setContentView</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R.layout.</w:t>
            </w:r>
            <w:r w:rsidRPr="000E12A0">
              <w:rPr>
                <w:rFonts w:ascii="Times New Roman" w:eastAsia="Times New Roman" w:hAnsi="Times New Roman" w:cs="Times New Roman"/>
                <w:b/>
                <w:i/>
                <w:iCs/>
                <w:sz w:val="22"/>
                <w:szCs w:val="22"/>
              </w:rPr>
              <w:t>test_layout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 set title and </w:t>
            </w:r>
            <w:proofErr w:type="spellStart"/>
            <w:r w:rsidRPr="000E12A0">
              <w:rPr>
                <w:rFonts w:ascii="Times New Roman" w:eastAsia="Times New Roman" w:hAnsi="Times New Roman" w:cs="Times New Roman"/>
                <w:b/>
                <w:sz w:val="22"/>
                <w:szCs w:val="22"/>
              </w:rPr>
              <w:t>cancelable</w:t>
            </w:r>
            <w:proofErr w:type="spellEnd"/>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RadioGroup</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radioGroup</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RadioButton</w:t>
            </w:r>
            <w:proofErr w:type="spellEnd"/>
            <w:r w:rsidRPr="000E12A0">
              <w:rPr>
                <w:rFonts w:ascii="Times New Roman" w:eastAsia="Times New Roman" w:hAnsi="Times New Roman" w:cs="Times New Roman"/>
                <w:b/>
                <w:sz w:val="22"/>
                <w:szCs w:val="22"/>
              </w:rPr>
              <w:t xml:space="preserve"> present;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RadioButton</w:t>
            </w:r>
            <w:proofErr w:type="spellEnd"/>
            <w:r w:rsidRPr="000E12A0">
              <w:rPr>
                <w:rFonts w:ascii="Times New Roman" w:eastAsia="Times New Roman" w:hAnsi="Times New Roman" w:cs="Times New Roman"/>
                <w:b/>
                <w:sz w:val="22"/>
                <w:szCs w:val="22"/>
              </w:rPr>
              <w:t xml:space="preserve"> absent;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radioGroup</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RadioGroup</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dialog.findViewById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radioGroup</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present=(RadioButton)dialog.findViewById(R.id.</w:t>
            </w:r>
            <w:r w:rsidRPr="000E12A0">
              <w:rPr>
                <w:rFonts w:ascii="Times New Roman" w:eastAsia="Times New Roman" w:hAnsi="Times New Roman" w:cs="Times New Roman"/>
                <w:b/>
                <w:i/>
                <w:iCs/>
                <w:sz w:val="22"/>
                <w:szCs w:val="22"/>
              </w:rPr>
              <w:t>PresentradioButton</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absent=(</w:t>
            </w:r>
            <w:proofErr w:type="spellStart"/>
            <w:r w:rsidRPr="000E12A0">
              <w:rPr>
                <w:rFonts w:ascii="Times New Roman" w:eastAsia="Times New Roman" w:hAnsi="Times New Roman" w:cs="Times New Roman"/>
                <w:b/>
                <w:sz w:val="22"/>
                <w:szCs w:val="22"/>
              </w:rPr>
              <w:t>RadioButton</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dialog.findViewById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AbsentradioButton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radioGroup.setOnCheckedChangeListener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OnCheckedChangeListener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onCheckedChanged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RadioGroup</w:t>
            </w:r>
            <w:proofErr w:type="spellEnd"/>
            <w:r w:rsidRPr="000E12A0">
              <w:rPr>
                <w:rFonts w:ascii="Times New Roman" w:eastAsia="Times New Roman" w:hAnsi="Times New Roman" w:cs="Times New Roman"/>
                <w:b/>
                <w:sz w:val="22"/>
                <w:szCs w:val="22"/>
              </w:rPr>
              <w:t xml:space="preserve"> group, int </w:t>
            </w:r>
            <w:proofErr w:type="spellStart"/>
            <w:r w:rsidRPr="000E12A0">
              <w:rPr>
                <w:rFonts w:ascii="Times New Roman" w:eastAsia="Times New Roman" w:hAnsi="Times New Roman" w:cs="Times New Roman"/>
                <w:b/>
                <w:sz w:val="22"/>
                <w:szCs w:val="22"/>
              </w:rPr>
              <w:t>checkedId</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if(</w:t>
            </w:r>
            <w:proofErr w:type="spellStart"/>
            <w:r w:rsidRPr="000E12A0">
              <w:rPr>
                <w:rFonts w:ascii="Times New Roman" w:eastAsia="Times New Roman" w:hAnsi="Times New Roman" w:cs="Times New Roman"/>
                <w:b/>
                <w:sz w:val="22"/>
                <w:szCs w:val="22"/>
              </w:rPr>
              <w:t>checkedId</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PresentradioButton</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status = "P";</w:t>
            </w:r>
            <w:r w:rsidRPr="000E12A0">
              <w:rPr>
                <w:rFonts w:ascii="Times New Roman" w:eastAsia="Times New Roman" w:hAnsi="Times New Roman" w:cs="Times New Roman"/>
                <w:b/>
                <w:sz w:val="22"/>
                <w:szCs w:val="22"/>
              </w:rPr>
              <w:br/>
              <w:t xml:space="preserve">                  } else if(</w:t>
            </w:r>
            <w:proofErr w:type="spellStart"/>
            <w:r w:rsidRPr="000E12A0">
              <w:rPr>
                <w:rFonts w:ascii="Times New Roman" w:eastAsia="Times New Roman" w:hAnsi="Times New Roman" w:cs="Times New Roman"/>
                <w:b/>
                <w:sz w:val="22"/>
                <w:szCs w:val="22"/>
              </w:rPr>
              <w:t>checkedId</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AbsentradioButton</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status = "A";</w:t>
            </w:r>
            <w:r w:rsidRPr="000E12A0">
              <w:rPr>
                <w:rFonts w:ascii="Times New Roman" w:eastAsia="Times New Roman" w:hAnsi="Times New Roman" w:cs="Times New Roman"/>
                <w:b/>
                <w:sz w:val="22"/>
                <w:szCs w:val="22"/>
              </w:rPr>
              <w:br/>
              <w:t xml:space="preserve">                  } else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attendanceSubmit</w:t>
            </w:r>
            <w:proofErr w:type="spellEnd"/>
            <w:r w:rsidRPr="000E12A0">
              <w:rPr>
                <w:rFonts w:ascii="Times New Roman" w:eastAsia="Times New Roman" w:hAnsi="Times New Roman" w:cs="Times New Roman"/>
                <w:b/>
                <w:sz w:val="22"/>
                <w:szCs w:val="22"/>
              </w:rPr>
              <w:t xml:space="preserve"> = (Button)</w:t>
            </w:r>
            <w:proofErr w:type="spellStart"/>
            <w:r w:rsidRPr="000E12A0">
              <w:rPr>
                <w:rFonts w:ascii="Times New Roman" w:eastAsia="Times New Roman" w:hAnsi="Times New Roman" w:cs="Times New Roman"/>
                <w:b/>
                <w:sz w:val="22"/>
                <w:szCs w:val="22"/>
              </w:rPr>
              <w:t>dialog.findViewById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attendanceSubmitButton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attendanceSubmit.setOnClickListener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arg0)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attendanceBean</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AttendanceBean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attendanceBean.setAttendance_session_id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sessionId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attendanceBean.setAttendance_student_id(studentBean.getStudent_id());</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attendanceBean.setAttendance_status</w:t>
            </w:r>
            <w:proofErr w:type="spellEnd"/>
            <w:r w:rsidRPr="000E12A0">
              <w:rPr>
                <w:rFonts w:ascii="Times New Roman" w:eastAsia="Times New Roman" w:hAnsi="Times New Roman" w:cs="Times New Roman"/>
                <w:b/>
                <w:sz w:val="22"/>
                <w:szCs w:val="22"/>
              </w:rPr>
              <w:t>(status);</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AddAttendanceActivity.this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dbAdapter.addNewAttendance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attendanceBean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dialog.dismiss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dialog.setCancelable</w:t>
            </w:r>
            <w:proofErr w:type="spellEnd"/>
            <w:r w:rsidRPr="000E12A0">
              <w:rPr>
                <w:rFonts w:ascii="Times New Roman" w:eastAsia="Times New Roman" w:hAnsi="Times New Roman" w:cs="Times New Roman"/>
                <w:b/>
                <w:sz w:val="22"/>
                <w:szCs w:val="22"/>
              </w:rPr>
              <w:t>(true);</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dialog.show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@Override</w:t>
            </w:r>
            <w:r w:rsidRPr="000E12A0">
              <w:rPr>
                <w:rFonts w:ascii="Times New Roman" w:eastAsia="Times New Roman" w:hAnsi="Times New Roman" w:cs="Times New Roman"/>
                <w:b/>
                <w:sz w:val="22"/>
                <w:szCs w:val="22"/>
              </w:rPr>
              <w:br/>
              <w:t xml:space="preserve">   public </w:t>
            </w:r>
            <w:proofErr w:type="spellStart"/>
            <w:r w:rsidRPr="000E12A0">
              <w:rPr>
                <w:rFonts w:ascii="Times New Roman" w:eastAsia="Times New Roman" w:hAnsi="Times New Roman" w:cs="Times New Roman"/>
                <w:b/>
                <w:sz w:val="22"/>
                <w:szCs w:val="22"/>
              </w:rPr>
              <w:t>boolean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onCreateOptionsMenu</w:t>
            </w:r>
            <w:proofErr w:type="spellEnd"/>
            <w:r w:rsidRPr="000E12A0">
              <w:rPr>
                <w:rFonts w:ascii="Times New Roman" w:eastAsia="Times New Roman" w:hAnsi="Times New Roman" w:cs="Times New Roman"/>
                <w:b/>
                <w:sz w:val="22"/>
                <w:szCs w:val="22"/>
              </w:rPr>
              <w:t>(Menu menu) {</w:t>
            </w:r>
            <w:r w:rsidRPr="000E12A0">
              <w:rPr>
                <w:rFonts w:ascii="Times New Roman" w:eastAsia="Times New Roman" w:hAnsi="Times New Roman" w:cs="Times New Roman"/>
                <w:b/>
                <w:sz w:val="22"/>
                <w:szCs w:val="22"/>
              </w:rPr>
              <w:br/>
              <w:t xml:space="preserve">      // Inflate the menu; this adds items to the action bar if it is present.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getMenuInflater</w:t>
            </w:r>
            <w:proofErr w:type="spellEnd"/>
            <w:r w:rsidRPr="000E12A0">
              <w:rPr>
                <w:rFonts w:ascii="Times New Roman" w:eastAsia="Times New Roman" w:hAnsi="Times New Roman" w:cs="Times New Roman"/>
                <w:b/>
                <w:sz w:val="22"/>
                <w:szCs w:val="22"/>
              </w:rPr>
              <w:t>().inflate(</w:t>
            </w:r>
            <w:proofErr w:type="spellStart"/>
            <w:r w:rsidRPr="000E12A0">
              <w:rPr>
                <w:rFonts w:ascii="Times New Roman" w:eastAsia="Times New Roman" w:hAnsi="Times New Roman" w:cs="Times New Roman"/>
                <w:b/>
                <w:sz w:val="22"/>
                <w:szCs w:val="22"/>
              </w:rPr>
              <w:t>R.menu.</w:t>
            </w:r>
            <w:r w:rsidRPr="000E12A0">
              <w:rPr>
                <w:rFonts w:ascii="Times New Roman" w:eastAsia="Times New Roman" w:hAnsi="Times New Roman" w:cs="Times New Roman"/>
                <w:b/>
                <w:i/>
                <w:iCs/>
                <w:sz w:val="22"/>
                <w:szCs w:val="22"/>
              </w:rPr>
              <w:t>main</w:t>
            </w:r>
            <w:proofErr w:type="spellEnd"/>
            <w:r w:rsidRPr="000E12A0">
              <w:rPr>
                <w:rFonts w:ascii="Times New Roman" w:eastAsia="Times New Roman" w:hAnsi="Times New Roman" w:cs="Times New Roman"/>
                <w:b/>
                <w:sz w:val="22"/>
                <w:szCs w:val="22"/>
              </w:rPr>
              <w:t>, menu);</w:t>
            </w:r>
            <w:r w:rsidRPr="000E12A0">
              <w:rPr>
                <w:rFonts w:ascii="Times New Roman" w:eastAsia="Times New Roman" w:hAnsi="Times New Roman" w:cs="Times New Roman"/>
                <w:b/>
                <w:sz w:val="22"/>
                <w:szCs w:val="22"/>
              </w:rPr>
              <w:br/>
              <w:t xml:space="preserve">      return true;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w:t>
            </w:r>
          </w:p>
          <w:p w14:paraId="36D5A85A" w14:textId="77777777" w:rsidR="000E12A0" w:rsidRDefault="000E12A0" w:rsidP="00000549">
            <w:pPr>
              <w:spacing w:line="0" w:lineRule="atLeast"/>
              <w:rPr>
                <w:rFonts w:ascii="Times New Roman" w:eastAsia="Times New Roman" w:hAnsi="Times New Roman" w:cs="Times New Roman"/>
                <w:b/>
                <w:sz w:val="22"/>
                <w:szCs w:val="22"/>
              </w:rPr>
            </w:pPr>
          </w:p>
        </w:tc>
      </w:tr>
    </w:tbl>
    <w:p w14:paraId="594B8B8F" w14:textId="77777777" w:rsidR="000E12A0" w:rsidRDefault="000E12A0" w:rsidP="00F93E3E">
      <w:pPr>
        <w:spacing w:line="0" w:lineRule="atLeast"/>
        <w:rPr>
          <w:rFonts w:ascii="Times New Roman" w:eastAsia="Times New Roman" w:hAnsi="Times New Roman" w:cs="Times New Roman"/>
          <w:b/>
          <w:sz w:val="22"/>
          <w:szCs w:val="22"/>
        </w:rPr>
      </w:pPr>
    </w:p>
    <w:p w14:paraId="3BD1760A" w14:textId="3353271A"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AddFacultyActivity.java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72E88A2C" w14:textId="77777777" w:rsidTr="00B677AA">
        <w:tc>
          <w:tcPr>
            <w:tcW w:w="9350" w:type="dxa"/>
          </w:tcPr>
          <w:p w14:paraId="724F2E10" w14:textId="77777777" w:rsidR="000E12A0" w:rsidRPr="000E12A0" w:rsidRDefault="000E12A0" w:rsidP="000E12A0">
            <w:pPr>
              <w:spacing w:line="0" w:lineRule="atLeast"/>
              <w:rPr>
                <w:rFonts w:ascii="Times New Roman" w:eastAsia="Times New Roman" w:hAnsi="Times New Roman" w:cs="Times New Roman"/>
                <w:b/>
                <w:sz w:val="22"/>
                <w:szCs w:val="22"/>
              </w:rPr>
            </w:pPr>
            <w:r w:rsidRPr="000E12A0">
              <w:rPr>
                <w:rFonts w:ascii="Times New Roman" w:eastAsia="Times New Roman" w:hAnsi="Times New Roman" w:cs="Times New Roman"/>
                <w:b/>
                <w:sz w:val="22"/>
                <w:szCs w:val="22"/>
              </w:rPr>
              <w:t xml:space="preserve">package </w:t>
            </w:r>
            <w:proofErr w:type="spellStart"/>
            <w:r w:rsidRPr="000E12A0">
              <w:rPr>
                <w:rFonts w:ascii="Times New Roman" w:eastAsia="Times New Roman" w:hAnsi="Times New Roman" w:cs="Times New Roman"/>
                <w:b/>
                <w:sz w:val="22"/>
                <w:szCs w:val="22"/>
              </w:rPr>
              <w:t>com.android.attendance.activity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com.android.attendance.bean.FacultyBean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com.android.attendance.db.DBAdapter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com.example.androidattendancesystem.R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android.content.Intent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android.os.Bundle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android.text.TextUtils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android.view.Menu</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android.view.View.OnClickListener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android.widget.EditText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android.widget.Spinner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android.widget.Toast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public class </w:t>
            </w:r>
            <w:proofErr w:type="spellStart"/>
            <w:r w:rsidRPr="000E12A0">
              <w:rPr>
                <w:rFonts w:ascii="Times New Roman" w:eastAsia="Times New Roman" w:hAnsi="Times New Roman" w:cs="Times New Roman"/>
                <w:b/>
                <w:sz w:val="22"/>
                <w:szCs w:val="22"/>
              </w:rPr>
              <w:t>AddFacultyActivity</w:t>
            </w:r>
            <w:proofErr w:type="spellEnd"/>
            <w:r w:rsidRPr="000E12A0">
              <w:rPr>
                <w:rFonts w:ascii="Times New Roman" w:eastAsia="Times New Roman" w:hAnsi="Times New Roman" w:cs="Times New Roman"/>
                <w:b/>
                <w:sz w:val="22"/>
                <w:szCs w:val="22"/>
              </w:rPr>
              <w:t xml:space="preserve"> extends Activity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registerButton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cancelButton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textFirstName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textLastName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textemail</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textcontact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textaddress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textusername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textpassword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protected void </w:t>
            </w:r>
            <w:proofErr w:type="spellStart"/>
            <w:r w:rsidRPr="000E12A0">
              <w:rPr>
                <w:rFonts w:ascii="Times New Roman" w:eastAsia="Times New Roman" w:hAnsi="Times New Roman" w:cs="Times New Roman"/>
                <w:b/>
                <w:sz w:val="22"/>
                <w:szCs w:val="22"/>
              </w:rPr>
              <w:t>onCreate</w:t>
            </w:r>
            <w:proofErr w:type="spellEnd"/>
            <w:r w:rsidRPr="000E12A0">
              <w:rPr>
                <w:rFonts w:ascii="Times New Roman" w:eastAsia="Times New Roman" w:hAnsi="Times New Roman" w:cs="Times New Roman"/>
                <w:b/>
                <w:sz w:val="22"/>
                <w:szCs w:val="22"/>
              </w:rPr>
              <w:t xml:space="preserve">(Bundle </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super.onCreate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setContentView</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R.layout.</w:t>
            </w:r>
            <w:r w:rsidRPr="000E12A0">
              <w:rPr>
                <w:rFonts w:ascii="Times New Roman" w:eastAsia="Times New Roman" w:hAnsi="Times New Roman" w:cs="Times New Roman"/>
                <w:b/>
                <w:i/>
                <w:iCs/>
                <w:sz w:val="22"/>
                <w:szCs w:val="22"/>
              </w:rPr>
              <w:t>addfaculty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textFirstName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editTextFirstName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textLastName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editTextLastName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textcontact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editTextPhone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textaddress</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editTextaddr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w:t>
            </w:r>
            <w:proofErr w:type="spellStart"/>
            <w:r w:rsidRPr="000E12A0">
              <w:rPr>
                <w:rFonts w:ascii="Times New Roman" w:eastAsia="Times New Roman" w:hAnsi="Times New Roman" w:cs="Times New Roman"/>
                <w:b/>
                <w:sz w:val="22"/>
                <w:szCs w:val="22"/>
              </w:rPr>
              <w:t>textusername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editTextUserName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textpassword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editTextPassword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registerButton</w:t>
            </w:r>
            <w:proofErr w:type="spellEnd"/>
            <w:r w:rsidRPr="000E12A0">
              <w:rPr>
                <w:rFonts w:ascii="Times New Roman" w:eastAsia="Times New Roman" w:hAnsi="Times New Roman" w:cs="Times New Roman"/>
                <w:b/>
                <w:sz w:val="22"/>
                <w:szCs w:val="22"/>
              </w:rPr>
              <w:t>=(Button)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RegisterButton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cancelButton</w:t>
            </w:r>
            <w:proofErr w:type="spellEnd"/>
            <w:r w:rsidRPr="000E12A0">
              <w:rPr>
                <w:rFonts w:ascii="Times New Roman" w:eastAsia="Times New Roman" w:hAnsi="Times New Roman" w:cs="Times New Roman"/>
                <w:b/>
                <w:sz w:val="22"/>
                <w:szCs w:val="22"/>
              </w:rPr>
              <w:t>=(Button)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Cancel_Button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registerButton.setOnClickListener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 xml:space="preserve">String </w:t>
            </w:r>
            <w:proofErr w:type="spellStart"/>
            <w:r w:rsidRPr="000E12A0">
              <w:rPr>
                <w:rFonts w:ascii="Times New Roman" w:eastAsia="Times New Roman" w:hAnsi="Times New Roman" w:cs="Times New Roman"/>
                <w:b/>
                <w:sz w:val="22"/>
                <w:szCs w:val="22"/>
              </w:rPr>
              <w:t>first_name</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textFirstName.getText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last_name</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textLastName.getText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phone_no</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textcontact.getText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address = </w:t>
            </w:r>
            <w:proofErr w:type="spellStart"/>
            <w:r w:rsidRPr="000E12A0">
              <w:rPr>
                <w:rFonts w:ascii="Times New Roman" w:eastAsia="Times New Roman" w:hAnsi="Times New Roman" w:cs="Times New Roman"/>
                <w:b/>
                <w:sz w:val="22"/>
                <w:szCs w:val="22"/>
              </w:rPr>
              <w:t>textaddress.getText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userName</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textusername.getText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passWord</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textpassword.getText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first_name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textFirstName.setError</w:t>
            </w:r>
            <w:proofErr w:type="spellEnd"/>
            <w:r w:rsidRPr="000E12A0">
              <w:rPr>
                <w:rFonts w:ascii="Times New Roman" w:eastAsia="Times New Roman" w:hAnsi="Times New Roman" w:cs="Times New Roman"/>
                <w:b/>
                <w:sz w:val="22"/>
                <w:szCs w:val="22"/>
              </w:rPr>
              <w:t xml:space="preserve">("Please Enter </w:t>
            </w:r>
            <w:proofErr w:type="spellStart"/>
            <w:r w:rsidRPr="000E12A0">
              <w:rPr>
                <w:rFonts w:ascii="Times New Roman" w:eastAsia="Times New Roman" w:hAnsi="Times New Roman" w:cs="Times New Roman"/>
                <w:b/>
                <w:sz w:val="22"/>
                <w:szCs w:val="22"/>
              </w:rPr>
              <w:t>Firstname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last_name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textLastName.setError</w:t>
            </w:r>
            <w:proofErr w:type="spellEnd"/>
            <w:r w:rsidRPr="000E12A0">
              <w:rPr>
                <w:rFonts w:ascii="Times New Roman" w:eastAsia="Times New Roman" w:hAnsi="Times New Roman" w:cs="Times New Roman"/>
                <w:b/>
                <w:sz w:val="22"/>
                <w:szCs w:val="22"/>
              </w:rPr>
              <w:t xml:space="preserve">("Please Enter </w:t>
            </w:r>
            <w:proofErr w:type="spellStart"/>
            <w:r w:rsidRPr="000E12A0">
              <w:rPr>
                <w:rFonts w:ascii="Times New Roman" w:eastAsia="Times New Roman" w:hAnsi="Times New Roman" w:cs="Times New Roman"/>
                <w:b/>
                <w:sz w:val="22"/>
                <w:szCs w:val="22"/>
              </w:rPr>
              <w:t>Lastname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phone_no</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textcontact.setError</w:t>
            </w:r>
            <w:proofErr w:type="spellEnd"/>
            <w:r w:rsidRPr="000E12A0">
              <w:rPr>
                <w:rFonts w:ascii="Times New Roman" w:eastAsia="Times New Roman" w:hAnsi="Times New Roman" w:cs="Times New Roman"/>
                <w:b/>
                <w:sz w:val="22"/>
                <w:szCs w:val="22"/>
              </w:rPr>
              <w:t>("please Enter Mobile Number");</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else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(address))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textaddress.setError</w:t>
            </w:r>
            <w:proofErr w:type="spellEnd"/>
            <w:r w:rsidRPr="000E12A0">
              <w:rPr>
                <w:rFonts w:ascii="Times New Roman" w:eastAsia="Times New Roman" w:hAnsi="Times New Roman" w:cs="Times New Roman"/>
                <w:b/>
                <w:sz w:val="22"/>
                <w:szCs w:val="22"/>
              </w:rPr>
              <w:t>("Enter Address");</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sz w:val="22"/>
                <w:szCs w:val="22"/>
              </w:rPr>
              <w:br/>
              <w:t xml:space="preserve">            else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userName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textcontact.setError</w:t>
            </w:r>
            <w:proofErr w:type="spellEnd"/>
            <w:r w:rsidRPr="000E12A0">
              <w:rPr>
                <w:rFonts w:ascii="Times New Roman" w:eastAsia="Times New Roman" w:hAnsi="Times New Roman" w:cs="Times New Roman"/>
                <w:b/>
                <w:sz w:val="22"/>
                <w:szCs w:val="22"/>
              </w:rPr>
              <w:t>("Please Enter Username");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passWord</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textaddress.setError</w:t>
            </w:r>
            <w:proofErr w:type="spellEnd"/>
            <w:r w:rsidRPr="000E12A0">
              <w:rPr>
                <w:rFonts w:ascii="Times New Roman" w:eastAsia="Times New Roman" w:hAnsi="Times New Roman" w:cs="Times New Roman"/>
                <w:b/>
                <w:sz w:val="22"/>
                <w:szCs w:val="22"/>
              </w:rPr>
              <w:t>("Enter Password");</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sz w:val="22"/>
                <w:szCs w:val="22"/>
              </w:rPr>
              <w:br/>
              <w:t xml:space="preserve">            else {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facultyBean.setFaculty_firstname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first_name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facultyBean.setFaculty_lastname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last_name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facultyBean.setFaculty_mobilenumber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phone_no</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facultyBean.setFaculty_address</w:t>
            </w:r>
            <w:proofErr w:type="spellEnd"/>
            <w:r w:rsidRPr="000E12A0">
              <w:rPr>
                <w:rFonts w:ascii="Times New Roman" w:eastAsia="Times New Roman" w:hAnsi="Times New Roman" w:cs="Times New Roman"/>
                <w:b/>
                <w:sz w:val="22"/>
                <w:szCs w:val="22"/>
              </w:rPr>
              <w:t>(address);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facultyBean.setFaculty_username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userName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facultyBean.setFaculty_password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passWord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AddFacultyActivity.this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dbAdapter.addFaculty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AddFacultyActivity.this,MenuActivity.class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getApplicationContext</w:t>
            </w:r>
            <w:proofErr w:type="spellEnd"/>
            <w:r w:rsidRPr="000E12A0">
              <w:rPr>
                <w:rFonts w:ascii="Times New Roman" w:eastAsia="Times New Roman" w:hAnsi="Times New Roman" w:cs="Times New Roman"/>
                <w:b/>
                <w:sz w:val="22"/>
                <w:szCs w:val="22"/>
              </w:rPr>
              <w:t xml:space="preserve">(), "Faculty Added Successfully", </w:t>
            </w:r>
            <w:proofErr w:type="spellStart"/>
            <w:r w:rsidRPr="000E12A0">
              <w:rPr>
                <w:rFonts w:ascii="Times New Roman" w:eastAsia="Times New Roman" w:hAnsi="Times New Roman" w:cs="Times New Roman"/>
                <w:b/>
                <w:sz w:val="22"/>
                <w:szCs w:val="22"/>
              </w:rPr>
              <w:lastRenderedPageBreak/>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cancelButton.setOnClickListener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AddFacultyActivity.this,MenuActivity.class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w:t>
            </w:r>
            <w:proofErr w:type="spellStart"/>
            <w:r w:rsidRPr="000E12A0">
              <w:rPr>
                <w:rFonts w:ascii="Times New Roman" w:eastAsia="Times New Roman" w:hAnsi="Times New Roman" w:cs="Times New Roman"/>
                <w:b/>
                <w:sz w:val="22"/>
                <w:szCs w:val="22"/>
              </w:rPr>
              <w:t>boolean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onCreateOptionsMenu</w:t>
            </w:r>
            <w:proofErr w:type="spellEnd"/>
            <w:r w:rsidRPr="000E12A0">
              <w:rPr>
                <w:rFonts w:ascii="Times New Roman" w:eastAsia="Times New Roman" w:hAnsi="Times New Roman" w:cs="Times New Roman"/>
                <w:b/>
                <w:sz w:val="22"/>
                <w:szCs w:val="22"/>
              </w:rPr>
              <w:t>(Menu menu) {</w:t>
            </w:r>
            <w:r w:rsidRPr="000E12A0">
              <w:rPr>
                <w:rFonts w:ascii="Times New Roman" w:eastAsia="Times New Roman" w:hAnsi="Times New Roman" w:cs="Times New Roman"/>
                <w:b/>
                <w:sz w:val="22"/>
                <w:szCs w:val="22"/>
              </w:rPr>
              <w:br/>
              <w:t xml:space="preserve">      // Inflate the menu; this adds items to the action bar if it is present.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getMenuInflater</w:t>
            </w:r>
            <w:proofErr w:type="spellEnd"/>
            <w:r w:rsidRPr="000E12A0">
              <w:rPr>
                <w:rFonts w:ascii="Times New Roman" w:eastAsia="Times New Roman" w:hAnsi="Times New Roman" w:cs="Times New Roman"/>
                <w:b/>
                <w:sz w:val="22"/>
                <w:szCs w:val="22"/>
              </w:rPr>
              <w:t>().inflate(</w:t>
            </w:r>
            <w:proofErr w:type="spellStart"/>
            <w:r w:rsidRPr="000E12A0">
              <w:rPr>
                <w:rFonts w:ascii="Times New Roman" w:eastAsia="Times New Roman" w:hAnsi="Times New Roman" w:cs="Times New Roman"/>
                <w:b/>
                <w:sz w:val="22"/>
                <w:szCs w:val="22"/>
              </w:rPr>
              <w:t>R.menu.</w:t>
            </w:r>
            <w:r w:rsidRPr="000E12A0">
              <w:rPr>
                <w:rFonts w:ascii="Times New Roman" w:eastAsia="Times New Roman" w:hAnsi="Times New Roman" w:cs="Times New Roman"/>
                <w:b/>
                <w:i/>
                <w:iCs/>
                <w:sz w:val="22"/>
                <w:szCs w:val="22"/>
              </w:rPr>
              <w:t>main</w:t>
            </w:r>
            <w:proofErr w:type="spellEnd"/>
            <w:r w:rsidRPr="000E12A0">
              <w:rPr>
                <w:rFonts w:ascii="Times New Roman" w:eastAsia="Times New Roman" w:hAnsi="Times New Roman" w:cs="Times New Roman"/>
                <w:b/>
                <w:sz w:val="22"/>
                <w:szCs w:val="22"/>
              </w:rPr>
              <w:t>, menu);</w:t>
            </w:r>
            <w:r w:rsidRPr="000E12A0">
              <w:rPr>
                <w:rFonts w:ascii="Times New Roman" w:eastAsia="Times New Roman" w:hAnsi="Times New Roman" w:cs="Times New Roman"/>
                <w:b/>
                <w:sz w:val="22"/>
                <w:szCs w:val="22"/>
              </w:rPr>
              <w:br/>
              <w:t xml:space="preserve">      return true;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w:t>
            </w:r>
          </w:p>
          <w:p w14:paraId="0D398679" w14:textId="77777777" w:rsidR="000E12A0" w:rsidRDefault="000E12A0" w:rsidP="00000549">
            <w:pPr>
              <w:spacing w:line="0" w:lineRule="atLeast"/>
              <w:rPr>
                <w:rFonts w:ascii="Times New Roman" w:eastAsia="Times New Roman" w:hAnsi="Times New Roman" w:cs="Times New Roman"/>
                <w:b/>
                <w:sz w:val="22"/>
                <w:szCs w:val="22"/>
              </w:rPr>
            </w:pPr>
          </w:p>
        </w:tc>
      </w:tr>
    </w:tbl>
    <w:p w14:paraId="180FE172" w14:textId="77777777" w:rsidR="000E12A0" w:rsidRDefault="000E12A0" w:rsidP="00F93E3E">
      <w:pPr>
        <w:spacing w:line="0" w:lineRule="atLeast"/>
        <w:rPr>
          <w:rFonts w:ascii="Times New Roman" w:eastAsia="Times New Roman" w:hAnsi="Times New Roman" w:cs="Times New Roman"/>
          <w:b/>
          <w:sz w:val="22"/>
          <w:szCs w:val="22"/>
        </w:rPr>
      </w:pPr>
    </w:p>
    <w:p w14:paraId="65080596" w14:textId="4EBB9365"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AddStudentActivity.java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7A57A956" w14:textId="77777777" w:rsidTr="00B677AA">
        <w:tc>
          <w:tcPr>
            <w:tcW w:w="9350" w:type="dxa"/>
          </w:tcPr>
          <w:p w14:paraId="4E471F4B" w14:textId="77777777" w:rsidR="000E12A0" w:rsidRPr="000E12A0" w:rsidRDefault="000E12A0" w:rsidP="000E12A0">
            <w:pPr>
              <w:spacing w:line="0" w:lineRule="atLeast"/>
              <w:rPr>
                <w:rFonts w:ascii="Times New Roman" w:eastAsia="Times New Roman" w:hAnsi="Times New Roman" w:cs="Times New Roman"/>
                <w:b/>
                <w:sz w:val="22"/>
                <w:szCs w:val="22"/>
              </w:rPr>
            </w:pPr>
            <w:r w:rsidRPr="000E12A0">
              <w:rPr>
                <w:rFonts w:ascii="Times New Roman" w:eastAsia="Times New Roman" w:hAnsi="Times New Roman" w:cs="Times New Roman"/>
                <w:b/>
                <w:sz w:val="22"/>
                <w:szCs w:val="22"/>
              </w:rPr>
              <w:t xml:space="preserve">package </w:t>
            </w:r>
            <w:proofErr w:type="spellStart"/>
            <w:r w:rsidRPr="000E12A0">
              <w:rPr>
                <w:rFonts w:ascii="Times New Roman" w:eastAsia="Times New Roman" w:hAnsi="Times New Roman" w:cs="Times New Roman"/>
                <w:b/>
                <w:sz w:val="22"/>
                <w:szCs w:val="22"/>
              </w:rPr>
              <w:t>com.android.attendance.activity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com.android.attendance.bean.StudentBean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com.android.attendance.db.DBAdapter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com.example.androidattendancesystem.R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android.content.Intent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android.graphics.Color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android.os.Bundle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android.text.TextUtils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android.view.Menu</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android.view.View.OnClickListener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android.widget.AdapterView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android.widget.AdapterView.OnItemSelectedListener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android.widget.ArrayAdapter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android.widget.EditText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android.widget.Spinner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android.widget.TextView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android.widget.Toast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public class </w:t>
            </w:r>
            <w:proofErr w:type="spellStart"/>
            <w:r w:rsidRPr="000E12A0">
              <w:rPr>
                <w:rFonts w:ascii="Times New Roman" w:eastAsia="Times New Roman" w:hAnsi="Times New Roman" w:cs="Times New Roman"/>
                <w:b/>
                <w:sz w:val="22"/>
                <w:szCs w:val="22"/>
              </w:rPr>
              <w:t>AddStudentActivity</w:t>
            </w:r>
            <w:proofErr w:type="spellEnd"/>
            <w:r w:rsidRPr="000E12A0">
              <w:rPr>
                <w:rFonts w:ascii="Times New Roman" w:eastAsia="Times New Roman" w:hAnsi="Times New Roman" w:cs="Times New Roman"/>
                <w:b/>
                <w:sz w:val="22"/>
                <w:szCs w:val="22"/>
              </w:rPr>
              <w:t xml:space="preserve"> extends Activity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Button </w:t>
            </w:r>
            <w:proofErr w:type="spellStart"/>
            <w:r w:rsidRPr="000E12A0">
              <w:rPr>
                <w:rFonts w:ascii="Times New Roman" w:eastAsia="Times New Roman" w:hAnsi="Times New Roman" w:cs="Times New Roman"/>
                <w:b/>
                <w:sz w:val="22"/>
                <w:szCs w:val="22"/>
              </w:rPr>
              <w:t>registerButton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cancelButton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textFirstName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textLastName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textcontact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textaddress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Spinner </w:t>
            </w:r>
            <w:proofErr w:type="spellStart"/>
            <w:r w:rsidRPr="000E12A0">
              <w:rPr>
                <w:rFonts w:ascii="Times New Roman" w:eastAsia="Times New Roman" w:hAnsi="Times New Roman" w:cs="Times New Roman"/>
                <w:b/>
                <w:sz w:val="22"/>
                <w:szCs w:val="22"/>
              </w:rPr>
              <w:t>spinnerbranch,spinneryear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userrole,branch,year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private final String[] </w:t>
            </w:r>
            <w:proofErr w:type="spellStart"/>
            <w:r w:rsidRPr="000E12A0">
              <w:rPr>
                <w:rFonts w:ascii="Times New Roman" w:eastAsia="Times New Roman" w:hAnsi="Times New Roman" w:cs="Times New Roman"/>
                <w:b/>
                <w:sz w:val="22"/>
                <w:szCs w:val="22"/>
              </w:rPr>
              <w:t>branchString</w:t>
            </w:r>
            <w:proofErr w:type="spellEnd"/>
            <w:r w:rsidRPr="000E12A0">
              <w:rPr>
                <w:rFonts w:ascii="Times New Roman" w:eastAsia="Times New Roman" w:hAnsi="Times New Roman" w:cs="Times New Roman"/>
                <w:b/>
                <w:sz w:val="22"/>
                <w:szCs w:val="22"/>
              </w:rPr>
              <w:t xml:space="preserve"> = new String[] { "CSE","IT","EE","PE"};</w:t>
            </w:r>
            <w:r w:rsidRPr="000E12A0">
              <w:rPr>
                <w:rFonts w:ascii="Times New Roman" w:eastAsia="Times New Roman" w:hAnsi="Times New Roman" w:cs="Times New Roman"/>
                <w:b/>
                <w:sz w:val="22"/>
                <w:szCs w:val="22"/>
              </w:rPr>
              <w:br/>
              <w:t xml:space="preserve">   private final String[] </w:t>
            </w:r>
            <w:proofErr w:type="spellStart"/>
            <w:r w:rsidRPr="000E12A0">
              <w:rPr>
                <w:rFonts w:ascii="Times New Roman" w:eastAsia="Times New Roman" w:hAnsi="Times New Roman" w:cs="Times New Roman"/>
                <w:b/>
                <w:sz w:val="22"/>
                <w:szCs w:val="22"/>
              </w:rPr>
              <w:t>yearString</w:t>
            </w:r>
            <w:proofErr w:type="spellEnd"/>
            <w:r w:rsidRPr="000E12A0">
              <w:rPr>
                <w:rFonts w:ascii="Times New Roman" w:eastAsia="Times New Roman" w:hAnsi="Times New Roman" w:cs="Times New Roman"/>
                <w:b/>
                <w:sz w:val="22"/>
                <w:szCs w:val="22"/>
              </w:rPr>
              <w:t xml:space="preserve"> = new String[] {"FE","SE","TE","BE"};</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protected void </w:t>
            </w:r>
            <w:proofErr w:type="spellStart"/>
            <w:r w:rsidRPr="000E12A0">
              <w:rPr>
                <w:rFonts w:ascii="Times New Roman" w:eastAsia="Times New Roman" w:hAnsi="Times New Roman" w:cs="Times New Roman"/>
                <w:b/>
                <w:sz w:val="22"/>
                <w:szCs w:val="22"/>
              </w:rPr>
              <w:t>onCreate</w:t>
            </w:r>
            <w:proofErr w:type="spellEnd"/>
            <w:r w:rsidRPr="000E12A0">
              <w:rPr>
                <w:rFonts w:ascii="Times New Roman" w:eastAsia="Times New Roman" w:hAnsi="Times New Roman" w:cs="Times New Roman"/>
                <w:b/>
                <w:sz w:val="22"/>
                <w:szCs w:val="22"/>
              </w:rPr>
              <w:t xml:space="preserve">(Bundle </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super.onCreate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setContentView</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R.layout.</w:t>
            </w:r>
            <w:r w:rsidRPr="000E12A0">
              <w:rPr>
                <w:rFonts w:ascii="Times New Roman" w:eastAsia="Times New Roman" w:hAnsi="Times New Roman" w:cs="Times New Roman"/>
                <w:b/>
                <w:i/>
                <w:iCs/>
                <w:sz w:val="22"/>
                <w:szCs w:val="22"/>
              </w:rPr>
              <w:t>addstudent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spinnerbranch</w:t>
            </w:r>
            <w:proofErr w:type="spellEnd"/>
            <w:r w:rsidRPr="000E12A0">
              <w:rPr>
                <w:rFonts w:ascii="Times New Roman" w:eastAsia="Times New Roman" w:hAnsi="Times New Roman" w:cs="Times New Roman"/>
                <w:b/>
                <w:sz w:val="22"/>
                <w:szCs w:val="22"/>
              </w:rPr>
              <w:t>=(Spinner)</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spinnerdept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spinneryear</w:t>
            </w:r>
            <w:proofErr w:type="spellEnd"/>
            <w:r w:rsidRPr="000E12A0">
              <w:rPr>
                <w:rFonts w:ascii="Times New Roman" w:eastAsia="Times New Roman" w:hAnsi="Times New Roman" w:cs="Times New Roman"/>
                <w:b/>
                <w:sz w:val="22"/>
                <w:szCs w:val="22"/>
              </w:rPr>
              <w:t>=(Spinner)</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spinneryear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textFirstName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editTextFirstName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textLastName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editTextLastName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textcontact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editTextPhone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textaddress</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editTextaddr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registerButton</w:t>
            </w:r>
            <w:proofErr w:type="spellEnd"/>
            <w:r w:rsidRPr="000E12A0">
              <w:rPr>
                <w:rFonts w:ascii="Times New Roman" w:eastAsia="Times New Roman" w:hAnsi="Times New Roman" w:cs="Times New Roman"/>
                <w:b/>
                <w:sz w:val="22"/>
                <w:szCs w:val="22"/>
              </w:rPr>
              <w:t>=(Button)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RegisterButton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cancelButton</w:t>
            </w:r>
            <w:proofErr w:type="spellEnd"/>
            <w:r w:rsidRPr="000E12A0">
              <w:rPr>
                <w:rFonts w:ascii="Times New Roman" w:eastAsia="Times New Roman" w:hAnsi="Times New Roman" w:cs="Times New Roman"/>
                <w:b/>
                <w:sz w:val="22"/>
                <w:szCs w:val="22"/>
              </w:rPr>
              <w:t>=(Button)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Cancel_Button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spinnerbranch.setOnItemSelectedListener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OnItemSelectedListener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onItemSelected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 xml:space="preserve">&lt;?&gt; arg0, View </w:t>
            </w:r>
            <w:proofErr w:type="spellStart"/>
            <w:r w:rsidRPr="000E12A0">
              <w:rPr>
                <w:rFonts w:ascii="Times New Roman" w:eastAsia="Times New Roman" w:hAnsi="Times New Roman" w:cs="Times New Roman"/>
                <w:b/>
                <w:sz w:val="22"/>
                <w:szCs w:val="22"/>
              </w:rPr>
              <w: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arg2, long arg3)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TextView</w:t>
            </w:r>
            <w:proofErr w:type="spellEnd"/>
            <w:r w:rsidRPr="000E12A0">
              <w:rPr>
                <w:rFonts w:ascii="Times New Roman" w:eastAsia="Times New Roman" w:hAnsi="Times New Roman" w:cs="Times New Roman"/>
                <w:b/>
                <w:sz w:val="22"/>
                <w:szCs w:val="22"/>
              </w:rPr>
              <w:t>) arg0.getChildAt(0)).</w:t>
            </w:r>
            <w:proofErr w:type="spellStart"/>
            <w:r w:rsidRPr="000E12A0">
              <w:rPr>
                <w:rFonts w:ascii="Times New Roman" w:eastAsia="Times New Roman" w:hAnsi="Times New Roman" w:cs="Times New Roman"/>
                <w:b/>
                <w:sz w:val="22"/>
                <w:szCs w:val="22"/>
              </w:rPr>
              <w:t>setTextColor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Color.</w:t>
            </w:r>
            <w:r w:rsidRPr="000E12A0">
              <w:rPr>
                <w:rFonts w:ascii="Times New Roman" w:eastAsia="Times New Roman" w:hAnsi="Times New Roman" w:cs="Times New Roman"/>
                <w:b/>
                <w:i/>
                <w:iCs/>
                <w:sz w:val="22"/>
                <w:szCs w:val="22"/>
              </w:rPr>
              <w:t>BLACK</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TextView</w:t>
            </w:r>
            <w:proofErr w:type="spellEnd"/>
            <w:r w:rsidRPr="000E12A0">
              <w:rPr>
                <w:rFonts w:ascii="Times New Roman" w:eastAsia="Times New Roman" w:hAnsi="Times New Roman" w:cs="Times New Roman"/>
                <w:b/>
                <w:sz w:val="22"/>
                <w:szCs w:val="22"/>
              </w:rPr>
              <w:t>) arg0.getChildAt(0)).</w:t>
            </w:r>
            <w:proofErr w:type="spellStart"/>
            <w:r w:rsidRPr="000E12A0">
              <w:rPr>
                <w:rFonts w:ascii="Times New Roman" w:eastAsia="Times New Roman" w:hAnsi="Times New Roman" w:cs="Times New Roman"/>
                <w:b/>
                <w:sz w:val="22"/>
                <w:szCs w:val="22"/>
              </w:rPr>
              <w:t>setTextSize</w:t>
            </w:r>
            <w:proofErr w:type="spellEnd"/>
            <w:r w:rsidRPr="000E12A0">
              <w:rPr>
                <w:rFonts w:ascii="Times New Roman" w:eastAsia="Times New Roman" w:hAnsi="Times New Roman" w:cs="Times New Roman"/>
                <w:b/>
                <w:sz w:val="22"/>
                <w:szCs w:val="22"/>
              </w:rPr>
              <w:t>(20);</w:t>
            </w:r>
            <w:r w:rsidRPr="000E12A0">
              <w:rPr>
                <w:rFonts w:ascii="Times New Roman" w:eastAsia="Times New Roman" w:hAnsi="Times New Roman" w:cs="Times New Roman"/>
                <w:b/>
                <w:sz w:val="22"/>
                <w:szCs w:val="22"/>
              </w:rPr>
              <w:br/>
              <w:t xml:space="preserve">            branch =(String) </w:t>
            </w:r>
            <w:proofErr w:type="spellStart"/>
            <w:r w:rsidRPr="000E12A0">
              <w:rPr>
                <w:rFonts w:ascii="Times New Roman" w:eastAsia="Times New Roman" w:hAnsi="Times New Roman" w:cs="Times New Roman"/>
                <w:b/>
                <w:sz w:val="22"/>
                <w:szCs w:val="22"/>
              </w:rPr>
              <w:t>spinnerbranch.getSelectedItem</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onNothingSelected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&lt;?&gt; arg0)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adapter_branch</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&lt;String&gt;(this,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android.R.layout.</w:t>
            </w:r>
            <w:r w:rsidRPr="000E12A0">
              <w:rPr>
                <w:rFonts w:ascii="Times New Roman" w:eastAsia="Times New Roman" w:hAnsi="Times New Roman" w:cs="Times New Roman"/>
                <w:b/>
                <w:i/>
                <w:iCs/>
                <w:sz w:val="22"/>
                <w:szCs w:val="22"/>
              </w:rPr>
              <w:t>simple_spinner_item</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branchString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adapter_branch</w:t>
            </w:r>
            <w:proofErr w:type="spellEnd"/>
            <w:r w:rsidRPr="000E12A0">
              <w:rPr>
                <w:rFonts w:ascii="Times New Roman" w:eastAsia="Times New Roman" w:hAnsi="Times New Roman" w:cs="Times New Roman"/>
                <w:b/>
                <w:sz w:val="22"/>
                <w:szCs w:val="22"/>
              </w:rPr>
              <w:br/>
              <w:t xml:space="preserve">      .setDropDownViewResource(android.R.layout.</w:t>
            </w:r>
            <w:r w:rsidRPr="000E12A0">
              <w:rPr>
                <w:rFonts w:ascii="Times New Roman" w:eastAsia="Times New Roman" w:hAnsi="Times New Roman" w:cs="Times New Roman"/>
                <w:b/>
                <w:i/>
                <w:iCs/>
                <w:sz w:val="22"/>
                <w:szCs w:val="22"/>
              </w:rPr>
              <w:t>simple_spinner_dropdown_item</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spinnerbranch.setAdapter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adapter_branch</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///......................spinner2</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spinneryear.setOnItemSelectedListener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OnItemSelectedListener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public void </w:t>
            </w:r>
            <w:proofErr w:type="spellStart"/>
            <w:r w:rsidRPr="000E12A0">
              <w:rPr>
                <w:rFonts w:ascii="Times New Roman" w:eastAsia="Times New Roman" w:hAnsi="Times New Roman" w:cs="Times New Roman"/>
                <w:b/>
                <w:sz w:val="22"/>
                <w:szCs w:val="22"/>
              </w:rPr>
              <w:t>onItemSelected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 xml:space="preserve">&lt;?&gt; arg0, View </w:t>
            </w:r>
            <w:proofErr w:type="spellStart"/>
            <w:r w:rsidRPr="000E12A0">
              <w:rPr>
                <w:rFonts w:ascii="Times New Roman" w:eastAsia="Times New Roman" w:hAnsi="Times New Roman" w:cs="Times New Roman"/>
                <w:b/>
                <w:sz w:val="22"/>
                <w:szCs w:val="22"/>
              </w:rPr>
              <w: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arg2, long arg3)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TextView</w:t>
            </w:r>
            <w:proofErr w:type="spellEnd"/>
            <w:r w:rsidRPr="000E12A0">
              <w:rPr>
                <w:rFonts w:ascii="Times New Roman" w:eastAsia="Times New Roman" w:hAnsi="Times New Roman" w:cs="Times New Roman"/>
                <w:b/>
                <w:sz w:val="22"/>
                <w:szCs w:val="22"/>
              </w:rPr>
              <w:t>) arg0.getChildAt(0)).</w:t>
            </w:r>
            <w:proofErr w:type="spellStart"/>
            <w:r w:rsidRPr="000E12A0">
              <w:rPr>
                <w:rFonts w:ascii="Times New Roman" w:eastAsia="Times New Roman" w:hAnsi="Times New Roman" w:cs="Times New Roman"/>
                <w:b/>
                <w:sz w:val="22"/>
                <w:szCs w:val="22"/>
              </w:rPr>
              <w:t>setTextColor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Color.</w:t>
            </w:r>
            <w:r w:rsidRPr="000E12A0">
              <w:rPr>
                <w:rFonts w:ascii="Times New Roman" w:eastAsia="Times New Roman" w:hAnsi="Times New Roman" w:cs="Times New Roman"/>
                <w:b/>
                <w:i/>
                <w:iCs/>
                <w:sz w:val="22"/>
                <w:szCs w:val="22"/>
              </w:rPr>
              <w:t>BLACK</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year =(String) </w:t>
            </w:r>
            <w:proofErr w:type="spellStart"/>
            <w:r w:rsidRPr="000E12A0">
              <w:rPr>
                <w:rFonts w:ascii="Times New Roman" w:eastAsia="Times New Roman" w:hAnsi="Times New Roman" w:cs="Times New Roman"/>
                <w:b/>
                <w:sz w:val="22"/>
                <w:szCs w:val="22"/>
              </w:rPr>
              <w:t>spinneryear.getSelectedItem</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onNothingSelected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&lt;?&gt; arg0)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adapter_year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&lt;String&gt;(this,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android.R.layout.</w:t>
            </w:r>
            <w:r w:rsidRPr="000E12A0">
              <w:rPr>
                <w:rFonts w:ascii="Times New Roman" w:eastAsia="Times New Roman" w:hAnsi="Times New Roman" w:cs="Times New Roman"/>
                <w:b/>
                <w:i/>
                <w:iCs/>
                <w:sz w:val="22"/>
                <w:szCs w:val="22"/>
              </w:rPr>
              <w:t>simple_spinner_item</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yearString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adapter_year</w:t>
            </w:r>
            <w:proofErr w:type="spellEnd"/>
            <w:r w:rsidRPr="000E12A0">
              <w:rPr>
                <w:rFonts w:ascii="Times New Roman" w:eastAsia="Times New Roman" w:hAnsi="Times New Roman" w:cs="Times New Roman"/>
                <w:b/>
                <w:sz w:val="22"/>
                <w:szCs w:val="22"/>
              </w:rPr>
              <w:br/>
              <w:t xml:space="preserve">      .setDropDownViewResource(android.R.layout.</w:t>
            </w:r>
            <w:r w:rsidRPr="000E12A0">
              <w:rPr>
                <w:rFonts w:ascii="Times New Roman" w:eastAsia="Times New Roman" w:hAnsi="Times New Roman" w:cs="Times New Roman"/>
                <w:b/>
                <w:i/>
                <w:iCs/>
                <w:sz w:val="22"/>
                <w:szCs w:val="22"/>
              </w:rPr>
              <w:t>simple_spinner_dropdown_item</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spinneryear.setAdapter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adapter_year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registerButton.setOnClickListener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//......................................validation</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first_name</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textFirstName.getText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last_name</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textLastName.getText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phone_no</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textcontact.getText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address = </w:t>
            </w:r>
            <w:proofErr w:type="spellStart"/>
            <w:r w:rsidRPr="000E12A0">
              <w:rPr>
                <w:rFonts w:ascii="Times New Roman" w:eastAsia="Times New Roman" w:hAnsi="Times New Roman" w:cs="Times New Roman"/>
                <w:b/>
                <w:sz w:val="22"/>
                <w:szCs w:val="22"/>
              </w:rPr>
              <w:t>textaddress.getText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first_name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textFirstName.setError</w:t>
            </w:r>
            <w:proofErr w:type="spellEnd"/>
            <w:r w:rsidRPr="000E12A0">
              <w:rPr>
                <w:rFonts w:ascii="Times New Roman" w:eastAsia="Times New Roman" w:hAnsi="Times New Roman" w:cs="Times New Roman"/>
                <w:b/>
                <w:sz w:val="22"/>
                <w:szCs w:val="22"/>
              </w:rPr>
              <w:t xml:space="preserve">("Please Enter </w:t>
            </w:r>
            <w:proofErr w:type="spellStart"/>
            <w:r w:rsidRPr="000E12A0">
              <w:rPr>
                <w:rFonts w:ascii="Times New Roman" w:eastAsia="Times New Roman" w:hAnsi="Times New Roman" w:cs="Times New Roman"/>
                <w:b/>
                <w:sz w:val="22"/>
                <w:szCs w:val="22"/>
              </w:rPr>
              <w:t>Firstname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else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last_name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textLastName.setError</w:t>
            </w:r>
            <w:proofErr w:type="spellEnd"/>
            <w:r w:rsidRPr="000E12A0">
              <w:rPr>
                <w:rFonts w:ascii="Times New Roman" w:eastAsia="Times New Roman" w:hAnsi="Times New Roman" w:cs="Times New Roman"/>
                <w:b/>
                <w:sz w:val="22"/>
                <w:szCs w:val="22"/>
              </w:rPr>
              <w:t xml:space="preserve">("Please Enter </w:t>
            </w:r>
            <w:proofErr w:type="spellStart"/>
            <w:r w:rsidRPr="000E12A0">
              <w:rPr>
                <w:rFonts w:ascii="Times New Roman" w:eastAsia="Times New Roman" w:hAnsi="Times New Roman" w:cs="Times New Roman"/>
                <w:b/>
                <w:sz w:val="22"/>
                <w:szCs w:val="22"/>
              </w:rPr>
              <w:t>Lastname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phone_no</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textcontact.setError</w:t>
            </w:r>
            <w:proofErr w:type="spellEnd"/>
            <w:r w:rsidRPr="000E12A0">
              <w:rPr>
                <w:rFonts w:ascii="Times New Roman" w:eastAsia="Times New Roman" w:hAnsi="Times New Roman" w:cs="Times New Roman"/>
                <w:b/>
                <w:sz w:val="22"/>
                <w:szCs w:val="22"/>
              </w:rPr>
              <w:t>("Please Enter Contact Number");</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else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(address))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textaddress.setError</w:t>
            </w:r>
            <w:proofErr w:type="spellEnd"/>
            <w:r w:rsidRPr="000E12A0">
              <w:rPr>
                <w:rFonts w:ascii="Times New Roman" w:eastAsia="Times New Roman" w:hAnsi="Times New Roman" w:cs="Times New Roman"/>
                <w:b/>
                <w:sz w:val="22"/>
                <w:szCs w:val="22"/>
              </w:rPr>
              <w:t>("Enter Address");</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sz w:val="22"/>
                <w:szCs w:val="22"/>
              </w:rPr>
              <w:br/>
              <w:t xml:space="preserve">            else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studentBean.setStudent_firstname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first_name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studentBean.setStudent_lastname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last_name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studentBean.setStudent_mobilenumber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phone_no</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studentBean.setStudent_address</w:t>
            </w:r>
            <w:proofErr w:type="spellEnd"/>
            <w:r w:rsidRPr="000E12A0">
              <w:rPr>
                <w:rFonts w:ascii="Times New Roman" w:eastAsia="Times New Roman" w:hAnsi="Times New Roman" w:cs="Times New Roman"/>
                <w:b/>
                <w:sz w:val="22"/>
                <w:szCs w:val="22"/>
              </w:rPr>
              <w:t>(address);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studentBean.setStudent_department</w:t>
            </w:r>
            <w:proofErr w:type="spellEnd"/>
            <w:r w:rsidRPr="000E12A0">
              <w:rPr>
                <w:rFonts w:ascii="Times New Roman" w:eastAsia="Times New Roman" w:hAnsi="Times New Roman" w:cs="Times New Roman"/>
                <w:b/>
                <w:sz w:val="22"/>
                <w:szCs w:val="22"/>
              </w:rPr>
              <w:t>(branch);</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studentBean.setStudent_class</w:t>
            </w:r>
            <w:proofErr w:type="spellEnd"/>
            <w:r w:rsidRPr="000E12A0">
              <w:rPr>
                <w:rFonts w:ascii="Times New Roman" w:eastAsia="Times New Roman" w:hAnsi="Times New Roman" w:cs="Times New Roman"/>
                <w:b/>
                <w:sz w:val="22"/>
                <w:szCs w:val="22"/>
              </w:rPr>
              <w:t>(year);</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AddStudentActivity.this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dbAdapter.addStudent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AddStudentActivity.this,MenuActivity.class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getApplicationContext</w:t>
            </w:r>
            <w:proofErr w:type="spellEnd"/>
            <w:r w:rsidRPr="000E12A0">
              <w:rPr>
                <w:rFonts w:ascii="Times New Roman" w:eastAsia="Times New Roman" w:hAnsi="Times New Roman" w:cs="Times New Roman"/>
                <w:b/>
                <w:sz w:val="22"/>
                <w:szCs w:val="22"/>
              </w:rPr>
              <w:t xml:space="preserve">(), "Student Added Successfully",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cancelButton.setOnClickListener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w:t>
            </w:r>
            <w:proofErr w:type="spellEnd"/>
            <w:r w:rsidRPr="000E12A0">
              <w:rPr>
                <w:rFonts w:ascii="Times New Roman" w:eastAsia="Times New Roman" w:hAnsi="Times New Roman" w:cs="Times New Roman"/>
                <w:b/>
                <w:sz w:val="22"/>
                <w:szCs w:val="22"/>
              </w:rPr>
              <w:t xml:space="preserve"> = new Intent(</w:t>
            </w:r>
            <w:proofErr w:type="spellStart"/>
            <w:r w:rsidRPr="000E12A0">
              <w:rPr>
                <w:rFonts w:ascii="Times New Roman" w:eastAsia="Times New Roman" w:hAnsi="Times New Roman" w:cs="Times New Roman"/>
                <w:b/>
                <w:sz w:val="22"/>
                <w:szCs w:val="22"/>
              </w:rPr>
              <w:t>AddStudentActivity.this</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MenuActivity.class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i</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w:t>
            </w:r>
            <w:proofErr w:type="spellStart"/>
            <w:r w:rsidRPr="000E12A0">
              <w:rPr>
                <w:rFonts w:ascii="Times New Roman" w:eastAsia="Times New Roman" w:hAnsi="Times New Roman" w:cs="Times New Roman"/>
                <w:b/>
                <w:sz w:val="22"/>
                <w:szCs w:val="22"/>
              </w:rPr>
              <w:t>boolean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onCreateOptionsMenu</w:t>
            </w:r>
            <w:proofErr w:type="spellEnd"/>
            <w:r w:rsidRPr="000E12A0">
              <w:rPr>
                <w:rFonts w:ascii="Times New Roman" w:eastAsia="Times New Roman" w:hAnsi="Times New Roman" w:cs="Times New Roman"/>
                <w:b/>
                <w:sz w:val="22"/>
                <w:szCs w:val="22"/>
              </w:rPr>
              <w:t>(Menu menu) {</w:t>
            </w:r>
            <w:r w:rsidRPr="000E12A0">
              <w:rPr>
                <w:rFonts w:ascii="Times New Roman" w:eastAsia="Times New Roman" w:hAnsi="Times New Roman" w:cs="Times New Roman"/>
                <w:b/>
                <w:sz w:val="22"/>
                <w:szCs w:val="22"/>
              </w:rPr>
              <w:br/>
              <w:t xml:space="preserve">      // Inflate the menu; this adds items to the action bar if it is present.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getMenuInflater</w:t>
            </w:r>
            <w:proofErr w:type="spellEnd"/>
            <w:r w:rsidRPr="000E12A0">
              <w:rPr>
                <w:rFonts w:ascii="Times New Roman" w:eastAsia="Times New Roman" w:hAnsi="Times New Roman" w:cs="Times New Roman"/>
                <w:b/>
                <w:sz w:val="22"/>
                <w:szCs w:val="22"/>
              </w:rPr>
              <w:t>().inflate(</w:t>
            </w:r>
            <w:proofErr w:type="spellStart"/>
            <w:r w:rsidRPr="000E12A0">
              <w:rPr>
                <w:rFonts w:ascii="Times New Roman" w:eastAsia="Times New Roman" w:hAnsi="Times New Roman" w:cs="Times New Roman"/>
                <w:b/>
                <w:sz w:val="22"/>
                <w:szCs w:val="22"/>
              </w:rPr>
              <w:t>R.menu.</w:t>
            </w:r>
            <w:r w:rsidRPr="000E12A0">
              <w:rPr>
                <w:rFonts w:ascii="Times New Roman" w:eastAsia="Times New Roman" w:hAnsi="Times New Roman" w:cs="Times New Roman"/>
                <w:b/>
                <w:i/>
                <w:iCs/>
                <w:sz w:val="22"/>
                <w:szCs w:val="22"/>
              </w:rPr>
              <w:t>main</w:t>
            </w:r>
            <w:proofErr w:type="spellEnd"/>
            <w:r w:rsidRPr="000E12A0">
              <w:rPr>
                <w:rFonts w:ascii="Times New Roman" w:eastAsia="Times New Roman" w:hAnsi="Times New Roman" w:cs="Times New Roman"/>
                <w:b/>
                <w:sz w:val="22"/>
                <w:szCs w:val="22"/>
              </w:rPr>
              <w:t>, menu);</w:t>
            </w:r>
            <w:r w:rsidRPr="000E12A0">
              <w:rPr>
                <w:rFonts w:ascii="Times New Roman" w:eastAsia="Times New Roman" w:hAnsi="Times New Roman" w:cs="Times New Roman"/>
                <w:b/>
                <w:sz w:val="22"/>
                <w:szCs w:val="22"/>
              </w:rPr>
              <w:br/>
              <w:t xml:space="preserve">      return true;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w:t>
            </w:r>
          </w:p>
          <w:p w14:paraId="6229D831" w14:textId="77777777" w:rsidR="000E12A0" w:rsidRDefault="000E12A0" w:rsidP="00000549">
            <w:pPr>
              <w:spacing w:line="0" w:lineRule="atLeast"/>
              <w:rPr>
                <w:rFonts w:ascii="Times New Roman" w:eastAsia="Times New Roman" w:hAnsi="Times New Roman" w:cs="Times New Roman"/>
                <w:b/>
                <w:sz w:val="22"/>
                <w:szCs w:val="22"/>
              </w:rPr>
            </w:pPr>
          </w:p>
        </w:tc>
      </w:tr>
    </w:tbl>
    <w:p w14:paraId="0D127704" w14:textId="77777777" w:rsidR="000E12A0" w:rsidRDefault="000E12A0" w:rsidP="00F93E3E">
      <w:pPr>
        <w:spacing w:line="0" w:lineRule="atLeast"/>
        <w:rPr>
          <w:rFonts w:ascii="Times New Roman" w:eastAsia="Times New Roman" w:hAnsi="Times New Roman" w:cs="Times New Roman"/>
          <w:b/>
          <w:sz w:val="22"/>
          <w:szCs w:val="22"/>
        </w:rPr>
      </w:pPr>
    </w:p>
    <w:p w14:paraId="4F742F82" w14:textId="1006D172"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LoginActivity.java</w:t>
      </w:r>
    </w:p>
    <w:tbl>
      <w:tblPr>
        <w:tblpPr w:leftFromText="180" w:rightFromText="180" w:vertAnchor="text" w:tblpY="1"/>
        <w:tblOverlap w:val="never"/>
        <w:tblW w:w="0" w:type="auto"/>
        <w:tblLook w:val="04A0" w:firstRow="1" w:lastRow="0" w:firstColumn="1" w:lastColumn="0" w:noHBand="0" w:noVBand="1"/>
      </w:tblPr>
      <w:tblGrid>
        <w:gridCol w:w="9217"/>
      </w:tblGrid>
      <w:tr w:rsidR="000E12A0" w14:paraId="234A4F76" w14:textId="77777777" w:rsidTr="00B677AA">
        <w:tc>
          <w:tcPr>
            <w:tcW w:w="4319" w:type="dxa"/>
            <w:tcBorders>
              <w:top w:val="single" w:sz="8" w:space="0" w:color="auto"/>
              <w:left w:val="single" w:sz="8" w:space="0" w:color="auto"/>
              <w:bottom w:val="single" w:sz="8" w:space="0" w:color="auto"/>
              <w:right w:val="single" w:sz="8" w:space="0" w:color="auto"/>
            </w:tcBorders>
          </w:tcPr>
          <w:p w14:paraId="3DA76A56" w14:textId="77777777" w:rsidR="000E12A0" w:rsidRPr="000E12A0" w:rsidRDefault="000E12A0" w:rsidP="00B677AA">
            <w:pPr>
              <w:spacing w:line="0" w:lineRule="atLeast"/>
              <w:rPr>
                <w:rFonts w:ascii="Times New Roman" w:eastAsia="Times New Roman" w:hAnsi="Times New Roman" w:cs="Times New Roman"/>
                <w:b/>
                <w:sz w:val="22"/>
                <w:szCs w:val="22"/>
              </w:rPr>
            </w:pPr>
            <w:r w:rsidRPr="000E12A0">
              <w:rPr>
                <w:rFonts w:ascii="Times New Roman" w:eastAsia="Times New Roman" w:hAnsi="Times New Roman" w:cs="Times New Roman"/>
                <w:b/>
                <w:sz w:val="22"/>
                <w:szCs w:val="22"/>
              </w:rPr>
              <w:t xml:space="preserve">package </w:t>
            </w:r>
            <w:proofErr w:type="spellStart"/>
            <w:r w:rsidRPr="000E12A0">
              <w:rPr>
                <w:rFonts w:ascii="Times New Roman" w:eastAsia="Times New Roman" w:hAnsi="Times New Roman" w:cs="Times New Roman"/>
                <w:b/>
                <w:sz w:val="22"/>
                <w:szCs w:val="22"/>
              </w:rPr>
              <w:t>com.android.attendance.activity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android.content.Intent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android.graphics.Color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android.os.Bundle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android.text.TextUtils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android.view.Menu</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import </w:t>
            </w:r>
            <w:proofErr w:type="spellStart"/>
            <w:r w:rsidRPr="000E12A0">
              <w:rPr>
                <w:rFonts w:ascii="Times New Roman" w:eastAsia="Times New Roman" w:hAnsi="Times New Roman" w:cs="Times New Roman"/>
                <w:b/>
                <w:sz w:val="22"/>
                <w:szCs w:val="22"/>
              </w:rPr>
              <w:t>android.view.View.OnClickListener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android.widget.AdapterView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android.widget.AdapterView.OnItemSelectedListener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android.widget.ArrayAdapter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android.widget.EditText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android.widget.Spinner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android.widget.TextView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android.widget.Toast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com.android.attendance.bean.FacultyBean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com.android.attendance.context.ApplicationContext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com.android.attendance.db.DBAdapter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com.example.androidattendancesystem.R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public class </w:t>
            </w:r>
            <w:proofErr w:type="spellStart"/>
            <w:r w:rsidRPr="000E12A0">
              <w:rPr>
                <w:rFonts w:ascii="Times New Roman" w:eastAsia="Times New Roman" w:hAnsi="Times New Roman" w:cs="Times New Roman"/>
                <w:b/>
                <w:sz w:val="22"/>
                <w:szCs w:val="22"/>
              </w:rPr>
              <w:t>LoginActivity</w:t>
            </w:r>
            <w:proofErr w:type="spellEnd"/>
            <w:r w:rsidRPr="000E12A0">
              <w:rPr>
                <w:rFonts w:ascii="Times New Roman" w:eastAsia="Times New Roman" w:hAnsi="Times New Roman" w:cs="Times New Roman"/>
                <w:b/>
                <w:sz w:val="22"/>
                <w:szCs w:val="22"/>
              </w:rPr>
              <w:t xml:space="preserve"> extends Activity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Button login;</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username,password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Spinner </w:t>
            </w:r>
            <w:proofErr w:type="spellStart"/>
            <w:r w:rsidRPr="000E12A0">
              <w:rPr>
                <w:rFonts w:ascii="Times New Roman" w:eastAsia="Times New Roman" w:hAnsi="Times New Roman" w:cs="Times New Roman"/>
                <w:b/>
                <w:sz w:val="22"/>
                <w:szCs w:val="22"/>
              </w:rPr>
              <w:t>spinnerloginas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userrole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private final String[] </w:t>
            </w:r>
            <w:proofErr w:type="spellStart"/>
            <w:r w:rsidRPr="000E12A0">
              <w:rPr>
                <w:rFonts w:ascii="Times New Roman" w:eastAsia="Times New Roman" w:hAnsi="Times New Roman" w:cs="Times New Roman"/>
                <w:b/>
                <w:sz w:val="22"/>
                <w:szCs w:val="22"/>
              </w:rPr>
              <w:t>userRoleString</w:t>
            </w:r>
            <w:proofErr w:type="spellEnd"/>
            <w:r w:rsidRPr="000E12A0">
              <w:rPr>
                <w:rFonts w:ascii="Times New Roman" w:eastAsia="Times New Roman" w:hAnsi="Times New Roman" w:cs="Times New Roman"/>
                <w:b/>
                <w:sz w:val="22"/>
                <w:szCs w:val="22"/>
              </w:rPr>
              <w:t xml:space="preserve"> = new String[] { "Admin", "Faculty"};</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protected void </w:t>
            </w:r>
            <w:proofErr w:type="spellStart"/>
            <w:r w:rsidRPr="000E12A0">
              <w:rPr>
                <w:rFonts w:ascii="Times New Roman" w:eastAsia="Times New Roman" w:hAnsi="Times New Roman" w:cs="Times New Roman"/>
                <w:b/>
                <w:sz w:val="22"/>
                <w:szCs w:val="22"/>
              </w:rPr>
              <w:t>onCreate</w:t>
            </w:r>
            <w:proofErr w:type="spellEnd"/>
            <w:r w:rsidRPr="000E12A0">
              <w:rPr>
                <w:rFonts w:ascii="Times New Roman" w:eastAsia="Times New Roman" w:hAnsi="Times New Roman" w:cs="Times New Roman"/>
                <w:b/>
                <w:sz w:val="22"/>
                <w:szCs w:val="22"/>
              </w:rPr>
              <w:t xml:space="preserve">(Bundle </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super.onCreate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setContentView</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R.layout.</w:t>
            </w:r>
            <w:r w:rsidRPr="000E12A0">
              <w:rPr>
                <w:rFonts w:ascii="Times New Roman" w:eastAsia="Times New Roman" w:hAnsi="Times New Roman" w:cs="Times New Roman"/>
                <w:b/>
                <w:i/>
                <w:iCs/>
                <w:sz w:val="22"/>
                <w:szCs w:val="22"/>
              </w:rPr>
              <w:t>login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login =(Button)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buttonlogin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username=(</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editTextusername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password=(</w:t>
            </w:r>
            <w:proofErr w:type="spellStart"/>
            <w:r w:rsidRPr="000E12A0">
              <w:rPr>
                <w:rFonts w:ascii="Times New Roman" w:eastAsia="Times New Roman" w:hAnsi="Times New Roman" w:cs="Times New Roman"/>
                <w:b/>
                <w:sz w:val="22"/>
                <w:szCs w:val="22"/>
              </w:rPr>
              <w:t>EditText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editTextpassword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spinnerloginas</w:t>
            </w:r>
            <w:proofErr w:type="spellEnd"/>
            <w:r w:rsidRPr="000E12A0">
              <w:rPr>
                <w:rFonts w:ascii="Times New Roman" w:eastAsia="Times New Roman" w:hAnsi="Times New Roman" w:cs="Times New Roman"/>
                <w:b/>
                <w:sz w:val="22"/>
                <w:szCs w:val="22"/>
              </w:rPr>
              <w:t>=(Spinner)</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spinnerloginas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spinnerloginas.setOnItemSelectedListener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OnItemSelectedListener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onItemSelected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 xml:space="preserve">&lt;?&gt; arg0, View </w:t>
            </w:r>
            <w:proofErr w:type="spellStart"/>
            <w:r w:rsidRPr="000E12A0">
              <w:rPr>
                <w:rFonts w:ascii="Times New Roman" w:eastAsia="Times New Roman" w:hAnsi="Times New Roman" w:cs="Times New Roman"/>
                <w:b/>
                <w:sz w:val="22"/>
                <w:szCs w:val="22"/>
              </w:rPr>
              <w: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arg2, long arg3)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TextView</w:t>
            </w:r>
            <w:proofErr w:type="spellEnd"/>
            <w:r w:rsidRPr="000E12A0">
              <w:rPr>
                <w:rFonts w:ascii="Times New Roman" w:eastAsia="Times New Roman" w:hAnsi="Times New Roman" w:cs="Times New Roman"/>
                <w:b/>
                <w:sz w:val="22"/>
                <w:szCs w:val="22"/>
              </w:rPr>
              <w:t>) arg0.getChildAt(0)).</w:t>
            </w:r>
            <w:proofErr w:type="spellStart"/>
            <w:r w:rsidRPr="000E12A0">
              <w:rPr>
                <w:rFonts w:ascii="Times New Roman" w:eastAsia="Times New Roman" w:hAnsi="Times New Roman" w:cs="Times New Roman"/>
                <w:b/>
                <w:sz w:val="22"/>
                <w:szCs w:val="22"/>
              </w:rPr>
              <w:t>setTextColor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Color.</w:t>
            </w:r>
            <w:r w:rsidRPr="000E12A0">
              <w:rPr>
                <w:rFonts w:ascii="Times New Roman" w:eastAsia="Times New Roman" w:hAnsi="Times New Roman" w:cs="Times New Roman"/>
                <w:b/>
                <w:i/>
                <w:iCs/>
                <w:sz w:val="22"/>
                <w:szCs w:val="22"/>
              </w:rPr>
              <w:t>RED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TextView</w:t>
            </w:r>
            <w:proofErr w:type="spellEnd"/>
            <w:r w:rsidRPr="000E12A0">
              <w:rPr>
                <w:rFonts w:ascii="Times New Roman" w:eastAsia="Times New Roman" w:hAnsi="Times New Roman" w:cs="Times New Roman"/>
                <w:b/>
                <w:sz w:val="22"/>
                <w:szCs w:val="22"/>
              </w:rPr>
              <w:t>) arg0.getChildAt(0)).</w:t>
            </w:r>
            <w:proofErr w:type="spellStart"/>
            <w:r w:rsidRPr="000E12A0">
              <w:rPr>
                <w:rFonts w:ascii="Times New Roman" w:eastAsia="Times New Roman" w:hAnsi="Times New Roman" w:cs="Times New Roman"/>
                <w:b/>
                <w:sz w:val="22"/>
                <w:szCs w:val="22"/>
              </w:rPr>
              <w:t>setTextSize</w:t>
            </w:r>
            <w:proofErr w:type="spellEnd"/>
            <w:r w:rsidRPr="000E12A0">
              <w:rPr>
                <w:rFonts w:ascii="Times New Roman" w:eastAsia="Times New Roman" w:hAnsi="Times New Roman" w:cs="Times New Roman"/>
                <w:b/>
                <w:sz w:val="22"/>
                <w:szCs w:val="22"/>
              </w:rPr>
              <w:t>(25);</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userrole</w:t>
            </w:r>
            <w:proofErr w:type="spellEnd"/>
            <w:r w:rsidRPr="000E12A0">
              <w:rPr>
                <w:rFonts w:ascii="Times New Roman" w:eastAsia="Times New Roman" w:hAnsi="Times New Roman" w:cs="Times New Roman"/>
                <w:b/>
                <w:sz w:val="22"/>
                <w:szCs w:val="22"/>
              </w:rPr>
              <w:t xml:space="preserve"> =(String) </w:t>
            </w:r>
            <w:proofErr w:type="spellStart"/>
            <w:r w:rsidRPr="000E12A0">
              <w:rPr>
                <w:rFonts w:ascii="Times New Roman" w:eastAsia="Times New Roman" w:hAnsi="Times New Roman" w:cs="Times New Roman"/>
                <w:b/>
                <w:sz w:val="22"/>
                <w:szCs w:val="22"/>
              </w:rPr>
              <w:t>spinnerloginas.getSelectedItem</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onNothingSelected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AdapterView</w:t>
            </w:r>
            <w:proofErr w:type="spellEnd"/>
            <w:r w:rsidRPr="000E12A0">
              <w:rPr>
                <w:rFonts w:ascii="Times New Roman" w:eastAsia="Times New Roman" w:hAnsi="Times New Roman" w:cs="Times New Roman"/>
                <w:b/>
                <w:sz w:val="22"/>
                <w:szCs w:val="22"/>
              </w:rPr>
              <w:t>&lt;?&gt; arg0)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br/>
              <w:t xml:space="preserve">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adapter_role</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&lt;String&gt;(this,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android.R.layout.</w:t>
            </w:r>
            <w:r w:rsidRPr="000E12A0">
              <w:rPr>
                <w:rFonts w:ascii="Times New Roman" w:eastAsia="Times New Roman" w:hAnsi="Times New Roman" w:cs="Times New Roman"/>
                <w:b/>
                <w:i/>
                <w:iCs/>
                <w:sz w:val="22"/>
                <w:szCs w:val="22"/>
              </w:rPr>
              <w:t>simple_spinner_item</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userRoleString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adapter_role</w:t>
            </w:r>
            <w:proofErr w:type="spellEnd"/>
            <w:r w:rsidRPr="000E12A0">
              <w:rPr>
                <w:rFonts w:ascii="Times New Roman" w:eastAsia="Times New Roman" w:hAnsi="Times New Roman" w:cs="Times New Roman"/>
                <w:b/>
                <w:sz w:val="22"/>
                <w:szCs w:val="22"/>
              </w:rPr>
              <w:br/>
              <w:t xml:space="preserve">      .setDropDownViewResource(android.R.layout.</w:t>
            </w:r>
            <w:r w:rsidRPr="000E12A0">
              <w:rPr>
                <w:rFonts w:ascii="Times New Roman" w:eastAsia="Times New Roman" w:hAnsi="Times New Roman" w:cs="Times New Roman"/>
                <w:b/>
                <w:i/>
                <w:iCs/>
                <w:sz w:val="22"/>
                <w:szCs w:val="22"/>
              </w:rPr>
              <w:t>simple_spinner_dropdown_item</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spinnerloginas.setAdapter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adapter_role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login.setOnClickListener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if(</w:t>
            </w:r>
            <w:proofErr w:type="spellStart"/>
            <w:r w:rsidRPr="000E12A0">
              <w:rPr>
                <w:rFonts w:ascii="Times New Roman" w:eastAsia="Times New Roman" w:hAnsi="Times New Roman" w:cs="Times New Roman"/>
                <w:b/>
                <w:sz w:val="22"/>
                <w:szCs w:val="22"/>
              </w:rPr>
              <w:t>userrole.equals</w:t>
            </w:r>
            <w:proofErr w:type="spellEnd"/>
            <w:r w:rsidRPr="000E12A0">
              <w:rPr>
                <w:rFonts w:ascii="Times New Roman" w:eastAsia="Times New Roman" w:hAnsi="Times New Roman" w:cs="Times New Roman"/>
                <w:b/>
                <w:sz w:val="22"/>
                <w:szCs w:val="22"/>
              </w:rPr>
              <w:t>("Admin"))</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user_name</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username.getText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pass_word</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password.getText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user_name</w:t>
            </w:r>
            <w:proofErr w:type="spellEnd"/>
            <w:r w:rsidRPr="000E12A0">
              <w:rPr>
                <w:rFonts w:ascii="Times New Roman" w:eastAsia="Times New Roman" w:hAnsi="Times New Roman" w:cs="Times New Roman"/>
                <w:b/>
                <w:sz w:val="22"/>
                <w:szCs w:val="22"/>
              </w:rP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username.setError</w:t>
            </w:r>
            <w:proofErr w:type="spellEnd"/>
            <w:r w:rsidRPr="000E12A0">
              <w:rPr>
                <w:rFonts w:ascii="Times New Roman" w:eastAsia="Times New Roman" w:hAnsi="Times New Roman" w:cs="Times New Roman"/>
                <w:b/>
                <w:sz w:val="22"/>
                <w:szCs w:val="22"/>
              </w:rPr>
              <w:t>("Invalid User Name");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 if(</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pass_word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password.setError</w:t>
            </w:r>
            <w:proofErr w:type="spellEnd"/>
            <w:r w:rsidRPr="000E12A0">
              <w:rPr>
                <w:rFonts w:ascii="Times New Roman" w:eastAsia="Times New Roman" w:hAnsi="Times New Roman" w:cs="Times New Roman"/>
                <w:b/>
                <w:sz w:val="22"/>
                <w:szCs w:val="22"/>
              </w:rPr>
              <w:t>("enter password");</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if(</w:t>
            </w:r>
            <w:proofErr w:type="spellStart"/>
            <w:r w:rsidRPr="000E12A0">
              <w:rPr>
                <w:rFonts w:ascii="Times New Roman" w:eastAsia="Times New Roman" w:hAnsi="Times New Roman" w:cs="Times New Roman"/>
                <w:b/>
                <w:sz w:val="22"/>
                <w:szCs w:val="22"/>
              </w:rPr>
              <w:t>user_name.equals</w:t>
            </w:r>
            <w:proofErr w:type="spellEnd"/>
            <w:r w:rsidRPr="000E12A0">
              <w:rPr>
                <w:rFonts w:ascii="Times New Roman" w:eastAsia="Times New Roman" w:hAnsi="Times New Roman" w:cs="Times New Roman"/>
                <w:b/>
                <w:sz w:val="22"/>
                <w:szCs w:val="22"/>
              </w:rPr>
              <w:t xml:space="preserve">("admin") &amp; </w:t>
            </w:r>
            <w:proofErr w:type="spellStart"/>
            <w:r w:rsidRPr="000E12A0">
              <w:rPr>
                <w:rFonts w:ascii="Times New Roman" w:eastAsia="Times New Roman" w:hAnsi="Times New Roman" w:cs="Times New Roman"/>
                <w:b/>
                <w:sz w:val="22"/>
                <w:szCs w:val="22"/>
              </w:rPr>
              <w:t>pass_word.equals</w:t>
            </w:r>
            <w:proofErr w:type="spellEnd"/>
            <w:r w:rsidRPr="000E12A0">
              <w:rPr>
                <w:rFonts w:ascii="Times New Roman" w:eastAsia="Times New Roman" w:hAnsi="Times New Roman" w:cs="Times New Roman"/>
                <w:b/>
                <w:sz w:val="22"/>
                <w:szCs w:val="22"/>
              </w:rPr>
              <w:t>("admin123")){</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LoginActivity.this,MenuActivity.class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getApplicationContext</w:t>
            </w:r>
            <w:proofErr w:type="spellEnd"/>
            <w:r w:rsidRPr="000E12A0">
              <w:rPr>
                <w:rFonts w:ascii="Times New Roman" w:eastAsia="Times New Roman" w:hAnsi="Times New Roman" w:cs="Times New Roman"/>
                <w:b/>
                <w:sz w:val="22"/>
                <w:szCs w:val="22"/>
              </w:rPr>
              <w:t xml:space="preserve">(), "Login successful",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t xml:space="preserve">                  }else{</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getApplicationContext</w:t>
            </w:r>
            <w:proofErr w:type="spellEnd"/>
            <w:r w:rsidRPr="000E12A0">
              <w:rPr>
                <w:rFonts w:ascii="Times New Roman" w:eastAsia="Times New Roman" w:hAnsi="Times New Roman" w:cs="Times New Roman"/>
                <w:b/>
                <w:sz w:val="22"/>
                <w:szCs w:val="22"/>
              </w:rPr>
              <w:t xml:space="preserve">(), "Login failed",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user_name</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username.getText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pass_word</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password.getText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toString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if (</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user_name</w:t>
            </w:r>
            <w:proofErr w:type="spellEnd"/>
            <w:r w:rsidRPr="000E12A0">
              <w:rPr>
                <w:rFonts w:ascii="Times New Roman" w:eastAsia="Times New Roman" w:hAnsi="Times New Roman" w:cs="Times New Roman"/>
                <w:b/>
                <w:sz w:val="22"/>
                <w:szCs w:val="22"/>
              </w:rP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username.setError</w:t>
            </w:r>
            <w:proofErr w:type="spellEnd"/>
            <w:r w:rsidRPr="000E12A0">
              <w:rPr>
                <w:rFonts w:ascii="Times New Roman" w:eastAsia="Times New Roman" w:hAnsi="Times New Roman" w:cs="Times New Roman"/>
                <w:b/>
                <w:sz w:val="22"/>
                <w:szCs w:val="22"/>
              </w:rPr>
              <w:t>("Invalid User Name");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 if(</w:t>
            </w:r>
            <w:proofErr w:type="spellStart"/>
            <w:r w:rsidRPr="000E12A0">
              <w:rPr>
                <w:rFonts w:ascii="Times New Roman" w:eastAsia="Times New Roman" w:hAnsi="Times New Roman" w:cs="Times New Roman"/>
                <w:b/>
                <w:sz w:val="22"/>
                <w:szCs w:val="22"/>
              </w:rPr>
              <w:t>TextUtils.</w:t>
            </w:r>
            <w:r w:rsidRPr="000E12A0">
              <w:rPr>
                <w:rFonts w:ascii="Times New Roman" w:eastAsia="Times New Roman" w:hAnsi="Times New Roman" w:cs="Times New Roman"/>
                <w:b/>
                <w:i/>
                <w:iCs/>
                <w:sz w:val="22"/>
                <w:szCs w:val="22"/>
              </w:rPr>
              <w:t>isEmpty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pass_word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                  </w:t>
            </w:r>
            <w:proofErr w:type="spellStart"/>
            <w:r w:rsidRPr="000E12A0">
              <w:rPr>
                <w:rFonts w:ascii="Times New Roman" w:eastAsia="Times New Roman" w:hAnsi="Times New Roman" w:cs="Times New Roman"/>
                <w:b/>
                <w:sz w:val="22"/>
                <w:szCs w:val="22"/>
              </w:rPr>
              <w:t>password.setError</w:t>
            </w:r>
            <w:proofErr w:type="spellEnd"/>
            <w:r w:rsidRPr="000E12A0">
              <w:rPr>
                <w:rFonts w:ascii="Times New Roman" w:eastAsia="Times New Roman" w:hAnsi="Times New Roman" w:cs="Times New Roman"/>
                <w:b/>
                <w:sz w:val="22"/>
                <w:szCs w:val="22"/>
              </w:rPr>
              <w:t>("enter password");</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LoginActivity.this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dbAdapter.validateFaculty</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user_name</w:t>
            </w:r>
            <w:proofErr w:type="spellEnd"/>
            <w:r w:rsidRPr="000E12A0">
              <w:rPr>
                <w:rFonts w:ascii="Times New Roman" w:eastAsia="Times New Roman" w:hAnsi="Times New Roman" w:cs="Times New Roman"/>
                <w:b/>
                <w:sz w:val="22"/>
                <w:szCs w:val="22"/>
              </w:rPr>
              <w:t>, pass_word);</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if(</w:t>
            </w:r>
            <w:proofErr w:type="spellStart"/>
            <w:r w:rsidRPr="000E12A0">
              <w:rPr>
                <w:rFonts w:ascii="Times New Roman" w:eastAsia="Times New Roman" w:hAnsi="Times New Roman" w:cs="Times New Roman"/>
                <w:b/>
                <w:sz w:val="22"/>
                <w:szCs w:val="22"/>
              </w:rPr>
              <w:t>facultyBean</w:t>
            </w:r>
            <w:proofErr w:type="spellEnd"/>
            <w:r w:rsidRPr="000E12A0">
              <w:rPr>
                <w:rFonts w:ascii="Times New Roman" w:eastAsia="Times New Roman" w:hAnsi="Times New Roman" w:cs="Times New Roman"/>
                <w:b/>
                <w:sz w:val="22"/>
                <w:szCs w:val="22"/>
              </w:rPr>
              <w:t>!=null)</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 new Intent(</w:t>
            </w:r>
            <w:proofErr w:type="spellStart"/>
            <w:r w:rsidRPr="000E12A0">
              <w:rPr>
                <w:rFonts w:ascii="Times New Roman" w:eastAsia="Times New Roman" w:hAnsi="Times New Roman" w:cs="Times New Roman"/>
                <w:b/>
                <w:sz w:val="22"/>
                <w:szCs w:val="22"/>
              </w:rPr>
              <w:t>LoginActivity.this,AddAttandanceSessionActivity.class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((ApplicationContext)LoginActivity.this.getApplicationContext()).setFacultyBean(facultyBean);</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getApplicationContext</w:t>
            </w:r>
            <w:proofErr w:type="spellEnd"/>
            <w:r w:rsidRPr="000E12A0">
              <w:rPr>
                <w:rFonts w:ascii="Times New Roman" w:eastAsia="Times New Roman" w:hAnsi="Times New Roman" w:cs="Times New Roman"/>
                <w:b/>
                <w:sz w:val="22"/>
                <w:szCs w:val="22"/>
              </w:rPr>
              <w:t xml:space="preserve">(), "Login successful",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getApplicationContext</w:t>
            </w:r>
            <w:proofErr w:type="spellEnd"/>
            <w:r w:rsidRPr="000E12A0">
              <w:rPr>
                <w:rFonts w:ascii="Times New Roman" w:eastAsia="Times New Roman" w:hAnsi="Times New Roman" w:cs="Times New Roman"/>
                <w:b/>
                <w:sz w:val="22"/>
                <w:szCs w:val="22"/>
              </w:rPr>
              <w:t xml:space="preserve">(), "Login failed",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w:t>
            </w:r>
            <w:proofErr w:type="spellStart"/>
            <w:r w:rsidRPr="000E12A0">
              <w:rPr>
                <w:rFonts w:ascii="Times New Roman" w:eastAsia="Times New Roman" w:hAnsi="Times New Roman" w:cs="Times New Roman"/>
                <w:b/>
                <w:sz w:val="22"/>
                <w:szCs w:val="22"/>
              </w:rPr>
              <w:t>boolean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onCreateOptionsMenu</w:t>
            </w:r>
            <w:proofErr w:type="spellEnd"/>
            <w:r w:rsidRPr="000E12A0">
              <w:rPr>
                <w:rFonts w:ascii="Times New Roman" w:eastAsia="Times New Roman" w:hAnsi="Times New Roman" w:cs="Times New Roman"/>
                <w:b/>
                <w:sz w:val="22"/>
                <w:szCs w:val="22"/>
              </w:rPr>
              <w:t>(Menu menu) {</w:t>
            </w:r>
            <w:r w:rsidRPr="000E12A0">
              <w:rPr>
                <w:rFonts w:ascii="Times New Roman" w:eastAsia="Times New Roman" w:hAnsi="Times New Roman" w:cs="Times New Roman"/>
                <w:b/>
                <w:sz w:val="22"/>
                <w:szCs w:val="22"/>
              </w:rPr>
              <w:br/>
              <w:t xml:space="preserve">      // Inflate the menu; this adds items to the action bar if it is present.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getMenuInflater</w:t>
            </w:r>
            <w:proofErr w:type="spellEnd"/>
            <w:r w:rsidRPr="000E12A0">
              <w:rPr>
                <w:rFonts w:ascii="Times New Roman" w:eastAsia="Times New Roman" w:hAnsi="Times New Roman" w:cs="Times New Roman"/>
                <w:b/>
                <w:sz w:val="22"/>
                <w:szCs w:val="22"/>
              </w:rPr>
              <w:t>().inflate(</w:t>
            </w:r>
            <w:proofErr w:type="spellStart"/>
            <w:r w:rsidRPr="000E12A0">
              <w:rPr>
                <w:rFonts w:ascii="Times New Roman" w:eastAsia="Times New Roman" w:hAnsi="Times New Roman" w:cs="Times New Roman"/>
                <w:b/>
                <w:sz w:val="22"/>
                <w:szCs w:val="22"/>
              </w:rPr>
              <w:t>R.menu.</w:t>
            </w:r>
            <w:r w:rsidRPr="000E12A0">
              <w:rPr>
                <w:rFonts w:ascii="Times New Roman" w:eastAsia="Times New Roman" w:hAnsi="Times New Roman" w:cs="Times New Roman"/>
                <w:b/>
                <w:i/>
                <w:iCs/>
                <w:sz w:val="22"/>
                <w:szCs w:val="22"/>
              </w:rPr>
              <w:t>main</w:t>
            </w:r>
            <w:proofErr w:type="spellEnd"/>
            <w:r w:rsidRPr="000E12A0">
              <w:rPr>
                <w:rFonts w:ascii="Times New Roman" w:eastAsia="Times New Roman" w:hAnsi="Times New Roman" w:cs="Times New Roman"/>
                <w:b/>
                <w:sz w:val="22"/>
                <w:szCs w:val="22"/>
              </w:rPr>
              <w:t>, menu);</w:t>
            </w:r>
            <w:r w:rsidRPr="000E12A0">
              <w:rPr>
                <w:rFonts w:ascii="Times New Roman" w:eastAsia="Times New Roman" w:hAnsi="Times New Roman" w:cs="Times New Roman"/>
                <w:b/>
                <w:sz w:val="22"/>
                <w:szCs w:val="22"/>
              </w:rPr>
              <w:br/>
              <w:t xml:space="preserve">      return true;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w:t>
            </w:r>
          </w:p>
          <w:p w14:paraId="528A6B7C" w14:textId="77777777" w:rsidR="000E12A0" w:rsidRDefault="000E12A0" w:rsidP="00B677AA">
            <w:pPr>
              <w:spacing w:line="0" w:lineRule="atLeast"/>
              <w:rPr>
                <w:rFonts w:ascii="Times New Roman" w:eastAsia="Times New Roman" w:hAnsi="Times New Roman" w:cs="Times New Roman"/>
                <w:b/>
                <w:sz w:val="22"/>
                <w:szCs w:val="22"/>
              </w:rPr>
            </w:pPr>
          </w:p>
        </w:tc>
      </w:tr>
    </w:tbl>
    <w:p w14:paraId="709DB1B1" w14:textId="7850997C" w:rsidR="000E12A0" w:rsidRDefault="00B677AA"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br w:type="textWrapping" w:clear="all"/>
      </w:r>
    </w:p>
    <w:p w14:paraId="4EF7D729" w14:textId="74E534D1"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MenuActivity.java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1F10F08B" w14:textId="77777777" w:rsidTr="00B677AA">
        <w:tc>
          <w:tcPr>
            <w:tcW w:w="9350" w:type="dxa"/>
          </w:tcPr>
          <w:p w14:paraId="08527C17" w14:textId="4DCAF0BD" w:rsidR="000E12A0" w:rsidRPr="000E12A0" w:rsidRDefault="000E12A0" w:rsidP="000E12A0">
            <w:pPr>
              <w:spacing w:line="0" w:lineRule="atLeast"/>
              <w:rPr>
                <w:rFonts w:ascii="Times New Roman" w:eastAsia="Times New Roman" w:hAnsi="Times New Roman" w:cs="Times New Roman"/>
                <w:b/>
                <w:sz w:val="22"/>
                <w:szCs w:val="22"/>
              </w:rPr>
            </w:pPr>
            <w:r w:rsidRPr="000E12A0">
              <w:rPr>
                <w:rFonts w:ascii="Times New Roman" w:eastAsia="Times New Roman" w:hAnsi="Times New Roman" w:cs="Times New Roman"/>
                <w:b/>
                <w:sz w:val="22"/>
                <w:szCs w:val="22"/>
              </w:rPr>
              <w:t xml:space="preserve">package </w:t>
            </w:r>
            <w:proofErr w:type="spellStart"/>
            <w:r w:rsidRPr="000E12A0">
              <w:rPr>
                <w:rFonts w:ascii="Times New Roman" w:eastAsia="Times New Roman" w:hAnsi="Times New Roman" w:cs="Times New Roman"/>
                <w:b/>
                <w:sz w:val="22"/>
                <w:szCs w:val="22"/>
              </w:rPr>
              <w:t>com.android.attendance.activity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java.util.ArrayList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com.android.attendance.bean.AttendanceBean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com.android.attendance.bean.StudentBean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com.android.attendance.context.ApplicationContext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com.android.attendance.db.DBAdapter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com.example.androidattendancesystem.R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android.telephony.SmsManager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t xml:space="preserve">import </w:t>
            </w:r>
            <w:proofErr w:type="spellStart"/>
            <w:r w:rsidRPr="000E12A0">
              <w:rPr>
                <w:rFonts w:ascii="Times New Roman" w:eastAsia="Times New Roman" w:hAnsi="Times New Roman" w:cs="Times New Roman"/>
                <w:b/>
                <w:sz w:val="22"/>
                <w:szCs w:val="22"/>
              </w:rPr>
              <w:t>android.os.Bundle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android.app.Activity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android.content.Intent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android.util.Log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android.view.Menu</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android.view.View.OnClickListener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android.widget.ArrayAdapter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android.widget.Button</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android.widget.ListView</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import </w:t>
            </w:r>
            <w:proofErr w:type="spellStart"/>
            <w:r w:rsidRPr="000E12A0">
              <w:rPr>
                <w:rFonts w:ascii="Times New Roman" w:eastAsia="Times New Roman" w:hAnsi="Times New Roman" w:cs="Times New Roman"/>
                <w:b/>
                <w:sz w:val="22"/>
                <w:szCs w:val="22"/>
              </w:rPr>
              <w:t>android.widget.Toast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import static </w:t>
            </w:r>
            <w:proofErr w:type="spellStart"/>
            <w:r w:rsidRPr="000E12A0">
              <w:rPr>
                <w:rFonts w:ascii="Times New Roman" w:eastAsia="Times New Roman" w:hAnsi="Times New Roman" w:cs="Times New Roman"/>
                <w:b/>
                <w:sz w:val="22"/>
                <w:szCs w:val="22"/>
              </w:rPr>
              <w:t>android.content.ContentValues.</w:t>
            </w:r>
            <w:r w:rsidRPr="000E12A0">
              <w:rPr>
                <w:rFonts w:ascii="Times New Roman" w:eastAsia="Times New Roman" w:hAnsi="Times New Roman" w:cs="Times New Roman"/>
                <w:b/>
                <w:i/>
                <w:iCs/>
                <w:sz w:val="22"/>
                <w:szCs w:val="22"/>
              </w:rPr>
              <w:t>TAG</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public class </w:t>
            </w:r>
            <w:proofErr w:type="spellStart"/>
            <w:r w:rsidRPr="000E12A0">
              <w:rPr>
                <w:rFonts w:ascii="Times New Roman" w:eastAsia="Times New Roman" w:hAnsi="Times New Roman" w:cs="Times New Roman"/>
                <w:b/>
                <w:sz w:val="22"/>
                <w:szCs w:val="22"/>
              </w:rPr>
              <w:t>MenuActivity</w:t>
            </w:r>
            <w:proofErr w:type="spellEnd"/>
            <w:r w:rsidRPr="000E12A0">
              <w:rPr>
                <w:rFonts w:ascii="Times New Roman" w:eastAsia="Times New Roman" w:hAnsi="Times New Roman" w:cs="Times New Roman"/>
                <w:b/>
                <w:sz w:val="22"/>
                <w:szCs w:val="22"/>
              </w:rPr>
              <w:t xml:space="preserve"> extends Activity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addStudent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addFaculty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viewStudent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viewFaculty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Button logout;</w:t>
            </w:r>
            <w:r w:rsidRPr="000E12A0">
              <w:rPr>
                <w:rFonts w:ascii="Times New Roman" w:eastAsia="Times New Roman" w:hAnsi="Times New Roman" w:cs="Times New Roman"/>
                <w:b/>
                <w:sz w:val="22"/>
                <w:szCs w:val="22"/>
              </w:rPr>
              <w:br/>
              <w:t xml:space="preserve">   Button </w:t>
            </w:r>
            <w:proofErr w:type="spellStart"/>
            <w:r w:rsidRPr="000E12A0">
              <w:rPr>
                <w:rFonts w:ascii="Times New Roman" w:eastAsia="Times New Roman" w:hAnsi="Times New Roman" w:cs="Times New Roman"/>
                <w:b/>
                <w:sz w:val="22"/>
                <w:szCs w:val="22"/>
              </w:rPr>
              <w:t>attendancePerStudent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private </w:t>
            </w:r>
            <w:proofErr w:type="spellStart"/>
            <w:r w:rsidRPr="000E12A0">
              <w:rPr>
                <w:rFonts w:ascii="Times New Roman" w:eastAsia="Times New Roman" w:hAnsi="Times New Roman" w:cs="Times New Roman"/>
                <w:b/>
                <w:sz w:val="22"/>
                <w:szCs w:val="22"/>
              </w:rPr>
              <w:t>ListView</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listView</w:t>
            </w:r>
            <w:proofErr w:type="spellEnd"/>
            <w:r w:rsidRPr="000E12A0">
              <w:rPr>
                <w:rFonts w:ascii="Times New Roman" w:eastAsia="Times New Roman" w:hAnsi="Times New Roman" w:cs="Times New Roman"/>
                <w:b/>
                <w:sz w:val="22"/>
                <w:szCs w:val="22"/>
              </w:rPr>
              <w:t xml:space="preserve"> ;</w:t>
            </w:r>
            <w:r w:rsidRPr="000E12A0">
              <w:rPr>
                <w:rFonts w:ascii="Times New Roman" w:eastAsia="Times New Roman" w:hAnsi="Times New Roman" w:cs="Times New Roman"/>
                <w:b/>
                <w:sz w:val="22"/>
                <w:szCs w:val="22"/>
              </w:rPr>
              <w:br/>
              <w:t xml:space="preserve">   private </w:t>
            </w:r>
            <w:proofErr w:type="spellStart"/>
            <w:r w:rsidRPr="000E12A0">
              <w:rPr>
                <w:rFonts w:ascii="Times New Roman" w:eastAsia="Times New Roman" w:hAnsi="Times New Roman" w:cs="Times New Roman"/>
                <w:b/>
                <w:sz w:val="22"/>
                <w:szCs w:val="22"/>
              </w:rPr>
              <w:t>ArrayAdapter</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listAdapter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sendMessage</w:t>
            </w:r>
            <w:proofErr w:type="spellEnd"/>
            <w:r w:rsidRPr="000E12A0">
              <w:rPr>
                <w:rFonts w:ascii="Times New Roman" w:eastAsia="Times New Roman" w:hAnsi="Times New Roman" w:cs="Times New Roman"/>
                <w:b/>
                <w:sz w:val="22"/>
                <w:szCs w:val="22"/>
              </w:rPr>
              <w:t>(View view)</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(this);</w:t>
            </w:r>
            <w:r w:rsidRPr="000E12A0">
              <w:rPr>
                <w:rFonts w:ascii="Times New Roman" w:eastAsia="Times New Roman" w:hAnsi="Times New Roman" w:cs="Times New Roman"/>
                <w:b/>
                <w:sz w:val="22"/>
                <w:szCs w:val="22"/>
              </w:rPr>
              <w:br/>
              <w:t xml:space="preserve">      final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studentList</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&lt;String&gt;();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w:t>
            </w:r>
            <w:proofErr w:type="spellStart"/>
            <w:r w:rsidRPr="000E12A0">
              <w:rPr>
                <w:rFonts w:ascii="Times New Roman" w:eastAsia="Times New Roman" w:hAnsi="Times New Roman" w:cs="Times New Roman"/>
                <w:b/>
                <w:sz w:val="22"/>
                <w:szCs w:val="22"/>
              </w:rPr>
              <w:t>AttendanceBean</w:t>
            </w:r>
            <w:proofErr w:type="spellEnd"/>
            <w:r w:rsidRPr="000E12A0">
              <w:rPr>
                <w:rFonts w:ascii="Times New Roman" w:eastAsia="Times New Roman" w:hAnsi="Times New Roman" w:cs="Times New Roman"/>
                <w:b/>
                <w:sz w:val="22"/>
                <w:szCs w:val="22"/>
              </w:rPr>
              <w:t xml:space="preserve">&gt; </w:t>
            </w:r>
            <w:proofErr w:type="spellStart"/>
            <w:r w:rsidRPr="000E12A0">
              <w:rPr>
                <w:rFonts w:ascii="Times New Roman" w:eastAsia="Times New Roman" w:hAnsi="Times New Roman" w:cs="Times New Roman"/>
                <w:b/>
                <w:sz w:val="22"/>
                <w:szCs w:val="22"/>
              </w:rPr>
              <w:t>attendanceBeanList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&gt; </w:t>
            </w:r>
            <w:proofErr w:type="spellStart"/>
            <w:r w:rsidRPr="000E12A0">
              <w:rPr>
                <w:rFonts w:ascii="Times New Roman" w:eastAsia="Times New Roman" w:hAnsi="Times New Roman" w:cs="Times New Roman"/>
                <w:b/>
                <w:sz w:val="22"/>
                <w:szCs w:val="22"/>
              </w:rPr>
              <w:t>studentBeanList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studentBeanList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dbAdapter.getAllStudentmobile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attendanceBeanList=((ApplicationContext)MenuActivity.this.getApplicationContext()).getAttendanceBeanList();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try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 xml:space="preserve">&lt;String&gt; </w:t>
            </w:r>
            <w:proofErr w:type="spellStart"/>
            <w:r w:rsidRPr="000E12A0">
              <w:rPr>
                <w:rFonts w:ascii="Times New Roman" w:eastAsia="Times New Roman" w:hAnsi="Times New Roman" w:cs="Times New Roman"/>
                <w:b/>
                <w:sz w:val="22"/>
                <w:szCs w:val="22"/>
              </w:rPr>
              <w:t>arr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&lt;String&gt;();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String </w:t>
            </w:r>
            <w:proofErr w:type="spellStart"/>
            <w:r w:rsidRPr="000E12A0">
              <w:rPr>
                <w:rFonts w:ascii="Times New Roman" w:eastAsia="Times New Roman" w:hAnsi="Times New Roman" w:cs="Times New Roman"/>
                <w:b/>
                <w:sz w:val="22"/>
                <w:szCs w:val="22"/>
              </w:rPr>
              <w:t>att</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attendanceBean.getAttendance_session_id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att.trim</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arr.add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att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Log.d</w:t>
            </w:r>
            <w:proofErr w:type="spellEnd"/>
            <w:r w:rsidRPr="000E12A0">
              <w:rPr>
                <w:rFonts w:ascii="Times New Roman" w:eastAsia="Times New Roman" w:hAnsi="Times New Roman" w:cs="Times New Roman"/>
                <w:b/>
                <w:sz w:val="22"/>
                <w:szCs w:val="22"/>
              </w:rPr>
              <w:t>(TAG, "</w:t>
            </w:r>
            <w:proofErr w:type="spellStart"/>
            <w:r w:rsidRPr="000E12A0">
              <w:rPr>
                <w:rFonts w:ascii="Times New Roman" w:eastAsia="Times New Roman" w:hAnsi="Times New Roman" w:cs="Times New Roman"/>
                <w:b/>
                <w:sz w:val="22"/>
                <w:szCs w:val="22"/>
              </w:rPr>
              <w:t>Attendence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att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int </w:t>
            </w:r>
            <w:proofErr w:type="spellStart"/>
            <w:r w:rsidRPr="000E12A0">
              <w:rPr>
                <w:rFonts w:ascii="Times New Roman" w:eastAsia="Times New Roman" w:hAnsi="Times New Roman" w:cs="Times New Roman"/>
                <w:b/>
                <w:sz w:val="22"/>
                <w:szCs w:val="22"/>
              </w:rPr>
              <w:t>i</w:t>
            </w:r>
            <w:proofErr w:type="spellEnd"/>
            <w:r w:rsidRPr="000E12A0">
              <w:rPr>
                <w:rFonts w:ascii="Times New Roman" w:eastAsia="Times New Roman" w:hAnsi="Times New Roman" w:cs="Times New Roman"/>
                <w:b/>
                <w:sz w:val="22"/>
                <w:szCs w:val="22"/>
              </w:rPr>
              <w:t xml:space="preserve"> =0;</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for(</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studentBean</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studentBeanList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String users = </w:t>
            </w:r>
            <w:proofErr w:type="spellStart"/>
            <w:r w:rsidRPr="000E12A0">
              <w:rPr>
                <w:rFonts w:ascii="Times New Roman" w:eastAsia="Times New Roman" w:hAnsi="Times New Roman" w:cs="Times New Roman"/>
                <w:b/>
                <w:sz w:val="22"/>
                <w:szCs w:val="22"/>
              </w:rPr>
              <w:t>studentBean.getStudent_mobilenumber</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studentList.add</w:t>
            </w:r>
            <w:proofErr w:type="spellEnd"/>
            <w:r w:rsidRPr="000E12A0">
              <w:rPr>
                <w:rFonts w:ascii="Times New Roman" w:eastAsia="Times New Roman" w:hAnsi="Times New Roman" w:cs="Times New Roman"/>
                <w:b/>
                <w:sz w:val="22"/>
                <w:szCs w:val="22"/>
              </w:rPr>
              <w:t>(users);</w:t>
            </w:r>
            <w:r w:rsidRPr="000E12A0">
              <w:rPr>
                <w:rFonts w:ascii="Times New Roman" w:eastAsia="Times New Roman" w:hAnsi="Times New Roman" w:cs="Times New Roman"/>
                <w:b/>
                <w:sz w:val="22"/>
                <w:szCs w:val="22"/>
              </w:rPr>
              <w:br/>
              <w:t xml:space="preserve">            String temp = </w:t>
            </w:r>
            <w:proofErr w:type="spellStart"/>
            <w:r w:rsidRPr="000E12A0">
              <w:rPr>
                <w:rFonts w:ascii="Times New Roman" w:eastAsia="Times New Roman" w:hAnsi="Times New Roman" w:cs="Times New Roman"/>
                <w:b/>
                <w:sz w:val="22"/>
                <w:szCs w:val="22"/>
              </w:rPr>
              <w:t>arr.get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i</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int flag=0;</w:t>
            </w:r>
            <w:r w:rsidRPr="000E12A0">
              <w:rPr>
                <w:rFonts w:ascii="Times New Roman" w:eastAsia="Times New Roman" w:hAnsi="Times New Roman" w:cs="Times New Roman"/>
                <w:b/>
                <w:sz w:val="22"/>
                <w:szCs w:val="22"/>
              </w:rPr>
              <w:br/>
              <w:t xml:space="preserve">            int number = </w:t>
            </w:r>
            <w:proofErr w:type="spellStart"/>
            <w:r w:rsidRPr="000E12A0">
              <w:rPr>
                <w:rFonts w:ascii="Times New Roman" w:eastAsia="Times New Roman" w:hAnsi="Times New Roman" w:cs="Times New Roman"/>
                <w:b/>
                <w:sz w:val="22"/>
                <w:szCs w:val="22"/>
              </w:rPr>
              <w:t>Integer.</w:t>
            </w:r>
            <w:r w:rsidRPr="000E12A0">
              <w:rPr>
                <w:rFonts w:ascii="Times New Roman" w:eastAsia="Times New Roman" w:hAnsi="Times New Roman" w:cs="Times New Roman"/>
                <w:b/>
                <w:i/>
                <w:iCs/>
                <w:sz w:val="22"/>
                <w:szCs w:val="22"/>
              </w:rPr>
              <w:t>parseInt</w:t>
            </w:r>
            <w:proofErr w:type="spellEnd"/>
            <w:r w:rsidRPr="000E12A0">
              <w:rPr>
                <w:rFonts w:ascii="Times New Roman" w:eastAsia="Times New Roman" w:hAnsi="Times New Roman" w:cs="Times New Roman"/>
                <w:b/>
                <w:sz w:val="22"/>
                <w:szCs w:val="22"/>
              </w:rPr>
              <w:t>(temp);</w:t>
            </w:r>
            <w:r w:rsidRPr="000E12A0">
              <w:rPr>
                <w:rFonts w:ascii="Times New Roman" w:eastAsia="Times New Roman" w:hAnsi="Times New Roman" w:cs="Times New Roman"/>
                <w:b/>
                <w:sz w:val="22"/>
                <w:szCs w:val="22"/>
              </w:rPr>
              <w:br/>
              <w:t xml:space="preserve">            if(number&lt;5)</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flag=1;</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if(flag==1)</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SmsManager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smgr</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SmsManager.</w:t>
            </w:r>
            <w:r w:rsidRPr="000E12A0">
              <w:rPr>
                <w:rFonts w:ascii="Times New Roman" w:eastAsia="Times New Roman" w:hAnsi="Times New Roman" w:cs="Times New Roman"/>
                <w:b/>
                <w:i/>
                <w:iCs/>
                <w:sz w:val="22"/>
                <w:szCs w:val="22"/>
              </w:rPr>
              <w:t>getDefault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smgr.sendTextMessage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users,null,"Your</w:t>
            </w:r>
            <w:proofErr w:type="spellEnd"/>
            <w:r w:rsidRPr="000E12A0">
              <w:rPr>
                <w:rFonts w:ascii="Times New Roman" w:eastAsia="Times New Roman" w:hAnsi="Times New Roman" w:cs="Times New Roman"/>
                <w:b/>
                <w:sz w:val="22"/>
                <w:szCs w:val="22"/>
              </w:rPr>
              <w:t xml:space="preserve"> attendance is "+temp+" You are a DEFAULTER",</w:t>
            </w:r>
            <w:proofErr w:type="spellStart"/>
            <w:r w:rsidRPr="000E12A0">
              <w:rPr>
                <w:rFonts w:ascii="Times New Roman" w:eastAsia="Times New Roman" w:hAnsi="Times New Roman" w:cs="Times New Roman"/>
                <w:b/>
                <w:sz w:val="22"/>
                <w:szCs w:val="22"/>
              </w:rPr>
              <w:t>null,null</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Log.</w:t>
            </w:r>
            <w:r w:rsidRPr="000E12A0">
              <w:rPr>
                <w:rFonts w:ascii="Times New Roman" w:eastAsia="Times New Roman" w:hAnsi="Times New Roman" w:cs="Times New Roman"/>
                <w:b/>
                <w:i/>
                <w:iCs/>
                <w:sz w:val="22"/>
                <w:szCs w:val="22"/>
              </w:rPr>
              <w:t>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i/>
                <w:iCs/>
                <w:sz w:val="22"/>
                <w:szCs w:val="22"/>
              </w:rPr>
              <w:t>TAG</w:t>
            </w:r>
            <w:r w:rsidRPr="000E12A0">
              <w:rPr>
                <w:rFonts w:ascii="Times New Roman" w:eastAsia="Times New Roman" w:hAnsi="Times New Roman" w:cs="Times New Roman"/>
                <w:b/>
                <w:sz w:val="22"/>
                <w:szCs w:val="22"/>
              </w:rPr>
              <w:t>, "</w:t>
            </w:r>
            <w:proofErr w:type="spellStart"/>
            <w:r w:rsidRPr="000E12A0">
              <w:rPr>
                <w:rFonts w:ascii="Times New Roman" w:eastAsia="Times New Roman" w:hAnsi="Times New Roman" w:cs="Times New Roman"/>
                <w:b/>
                <w:sz w:val="22"/>
                <w:szCs w:val="22"/>
              </w:rPr>
              <w:t>sendMessage</w:t>
            </w:r>
            <w:proofErr w:type="spellEnd"/>
            <w:r w:rsidRPr="000E12A0">
              <w:rPr>
                <w:rFonts w:ascii="Times New Roman" w:eastAsia="Times New Roman" w:hAnsi="Times New Roman" w:cs="Times New Roman"/>
                <w:b/>
                <w:sz w:val="22"/>
                <w:szCs w:val="22"/>
              </w:rPr>
              <w:t>: "+"Your attendance is " + temp + " You are a DEFAULTER");</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else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SmsManager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smgr</w:t>
            </w:r>
            <w:proofErr w:type="spellEnd"/>
            <w:r w:rsidRPr="000E12A0">
              <w:rPr>
                <w:rFonts w:ascii="Times New Roman" w:eastAsia="Times New Roman" w:hAnsi="Times New Roman" w:cs="Times New Roman"/>
                <w:b/>
                <w:sz w:val="22"/>
                <w:szCs w:val="22"/>
              </w:rPr>
              <w:t xml:space="preserve"> = </w:t>
            </w:r>
            <w:proofErr w:type="spellStart"/>
            <w:r w:rsidRPr="000E12A0">
              <w:rPr>
                <w:rFonts w:ascii="Times New Roman" w:eastAsia="Times New Roman" w:hAnsi="Times New Roman" w:cs="Times New Roman"/>
                <w:b/>
                <w:sz w:val="22"/>
                <w:szCs w:val="22"/>
              </w:rPr>
              <w:t>SmsManager.</w:t>
            </w:r>
            <w:r w:rsidRPr="000E12A0">
              <w:rPr>
                <w:rFonts w:ascii="Times New Roman" w:eastAsia="Times New Roman" w:hAnsi="Times New Roman" w:cs="Times New Roman"/>
                <w:b/>
                <w:i/>
                <w:iCs/>
                <w:sz w:val="22"/>
                <w:szCs w:val="22"/>
              </w:rPr>
              <w:t>getDefault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smgr.sendTextMessage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users,null,"Your</w:t>
            </w:r>
            <w:proofErr w:type="spellEnd"/>
            <w:r w:rsidRPr="000E12A0">
              <w:rPr>
                <w:rFonts w:ascii="Times New Roman" w:eastAsia="Times New Roman" w:hAnsi="Times New Roman" w:cs="Times New Roman"/>
                <w:b/>
                <w:sz w:val="22"/>
                <w:szCs w:val="22"/>
              </w:rPr>
              <w:t xml:space="preserve"> attendance is "+</w:t>
            </w:r>
            <w:proofErr w:type="spellStart"/>
            <w:r w:rsidRPr="000E12A0">
              <w:rPr>
                <w:rFonts w:ascii="Times New Roman" w:eastAsia="Times New Roman" w:hAnsi="Times New Roman" w:cs="Times New Roman"/>
                <w:b/>
                <w:sz w:val="22"/>
                <w:szCs w:val="22"/>
              </w:rPr>
              <w:t>temp,null,null</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Log.</w:t>
            </w:r>
            <w:r w:rsidRPr="000E12A0">
              <w:rPr>
                <w:rFonts w:ascii="Times New Roman" w:eastAsia="Times New Roman" w:hAnsi="Times New Roman" w:cs="Times New Roman"/>
                <w:b/>
                <w:i/>
                <w:iCs/>
                <w:sz w:val="22"/>
                <w:szCs w:val="22"/>
              </w:rPr>
              <w:t>d</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i/>
                <w:iCs/>
                <w:sz w:val="22"/>
                <w:szCs w:val="22"/>
              </w:rPr>
              <w:t>TAG</w:t>
            </w:r>
            <w:r w:rsidRPr="000E12A0">
              <w:rPr>
                <w:rFonts w:ascii="Times New Roman" w:eastAsia="Times New Roman" w:hAnsi="Times New Roman" w:cs="Times New Roman"/>
                <w:b/>
                <w:sz w:val="22"/>
                <w:szCs w:val="22"/>
              </w:rPr>
              <w:t>, "</w:t>
            </w:r>
            <w:proofErr w:type="spellStart"/>
            <w:r w:rsidRPr="000E12A0">
              <w:rPr>
                <w:rFonts w:ascii="Times New Roman" w:eastAsia="Times New Roman" w:hAnsi="Times New Roman" w:cs="Times New Roman"/>
                <w:b/>
                <w:sz w:val="22"/>
                <w:szCs w:val="22"/>
              </w:rPr>
              <w:t>sendMessage</w:t>
            </w:r>
            <w:proofErr w:type="spellEnd"/>
            <w:r w:rsidRPr="000E12A0">
              <w:rPr>
                <w:rFonts w:ascii="Times New Roman" w:eastAsia="Times New Roman" w:hAnsi="Times New Roman" w:cs="Times New Roman"/>
                <w:b/>
                <w:sz w:val="22"/>
                <w:szCs w:val="22"/>
              </w:rPr>
              <w:t>: "+"Your attendance is " + temp);</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i</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MenuActivity.this,"Message</w:t>
            </w:r>
            <w:proofErr w:type="spellEnd"/>
            <w:r w:rsidRPr="000E12A0">
              <w:rPr>
                <w:rFonts w:ascii="Times New Roman" w:eastAsia="Times New Roman" w:hAnsi="Times New Roman" w:cs="Times New Roman"/>
                <w:b/>
                <w:sz w:val="22"/>
                <w:szCs w:val="22"/>
              </w:rPr>
              <w:t xml:space="preserve"> sent to all Students Successfully",</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catch (Exception 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makeText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MenuActivity.this,"SMS</w:t>
            </w:r>
            <w:proofErr w:type="spellEnd"/>
            <w:r w:rsidRPr="000E12A0">
              <w:rPr>
                <w:rFonts w:ascii="Times New Roman" w:eastAsia="Times New Roman" w:hAnsi="Times New Roman" w:cs="Times New Roman"/>
                <w:b/>
                <w:sz w:val="22"/>
                <w:szCs w:val="22"/>
              </w:rPr>
              <w:t xml:space="preserve"> Failed",</w:t>
            </w:r>
            <w:proofErr w:type="spellStart"/>
            <w:r w:rsidRPr="000E12A0">
              <w:rPr>
                <w:rFonts w:ascii="Times New Roman" w:eastAsia="Times New Roman" w:hAnsi="Times New Roman" w:cs="Times New Roman"/>
                <w:b/>
                <w:sz w:val="22"/>
                <w:szCs w:val="22"/>
              </w:rPr>
              <w:t>Toast.</w:t>
            </w:r>
            <w:r w:rsidRPr="000E12A0">
              <w:rPr>
                <w:rFonts w:ascii="Times New Roman" w:eastAsia="Times New Roman" w:hAnsi="Times New Roman" w:cs="Times New Roman"/>
                <w:b/>
                <w:i/>
                <w:iCs/>
                <w:sz w:val="22"/>
                <w:szCs w:val="22"/>
              </w:rPr>
              <w:t>LENGTH_SHORT</w:t>
            </w:r>
            <w:proofErr w:type="spellEnd"/>
            <w:r w:rsidRPr="000E12A0">
              <w:rPr>
                <w:rFonts w:ascii="Times New Roman" w:eastAsia="Times New Roman" w:hAnsi="Times New Roman" w:cs="Times New Roman"/>
                <w:b/>
                <w:sz w:val="22"/>
                <w:szCs w:val="22"/>
              </w:rPr>
              <w:t>).show();</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lastRenderedPageBreak/>
              <w:br/>
              <w:t xml:space="preserve">   @Override</w:t>
            </w:r>
            <w:r w:rsidRPr="000E12A0">
              <w:rPr>
                <w:rFonts w:ascii="Times New Roman" w:eastAsia="Times New Roman" w:hAnsi="Times New Roman" w:cs="Times New Roman"/>
                <w:b/>
                <w:sz w:val="22"/>
                <w:szCs w:val="22"/>
              </w:rPr>
              <w:br/>
              <w:t xml:space="preserve">   protected void </w:t>
            </w:r>
            <w:proofErr w:type="spellStart"/>
            <w:r w:rsidRPr="000E12A0">
              <w:rPr>
                <w:rFonts w:ascii="Times New Roman" w:eastAsia="Times New Roman" w:hAnsi="Times New Roman" w:cs="Times New Roman"/>
                <w:b/>
                <w:sz w:val="22"/>
                <w:szCs w:val="22"/>
              </w:rPr>
              <w:t>onCreate</w:t>
            </w:r>
            <w:proofErr w:type="spellEnd"/>
            <w:r w:rsidRPr="000E12A0">
              <w:rPr>
                <w:rFonts w:ascii="Times New Roman" w:eastAsia="Times New Roman" w:hAnsi="Times New Roman" w:cs="Times New Roman"/>
                <w:b/>
                <w:sz w:val="22"/>
                <w:szCs w:val="22"/>
              </w:rPr>
              <w:t xml:space="preserve">(Bundle </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super.onCreate</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savedInstanceState</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setContentView</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R.layout.</w:t>
            </w:r>
            <w:r w:rsidRPr="000E12A0">
              <w:rPr>
                <w:rFonts w:ascii="Times New Roman" w:eastAsia="Times New Roman" w:hAnsi="Times New Roman" w:cs="Times New Roman"/>
                <w:b/>
                <w:i/>
                <w:iCs/>
                <w:sz w:val="22"/>
                <w:szCs w:val="22"/>
              </w:rPr>
              <w:t>menu</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addStudent</w:t>
            </w:r>
            <w:proofErr w:type="spellEnd"/>
            <w:r w:rsidRPr="000E12A0">
              <w:rPr>
                <w:rFonts w:ascii="Times New Roman" w:eastAsia="Times New Roman" w:hAnsi="Times New Roman" w:cs="Times New Roman"/>
                <w:b/>
                <w:sz w:val="22"/>
                <w:szCs w:val="22"/>
              </w:rPr>
              <w:t xml:space="preserve"> =(Button)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buttonaddstudent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addFaculty</w:t>
            </w:r>
            <w:proofErr w:type="spellEnd"/>
            <w:r w:rsidRPr="000E12A0">
              <w:rPr>
                <w:rFonts w:ascii="Times New Roman" w:eastAsia="Times New Roman" w:hAnsi="Times New Roman" w:cs="Times New Roman"/>
                <w:b/>
                <w:sz w:val="22"/>
                <w:szCs w:val="22"/>
              </w:rPr>
              <w:t xml:space="preserve"> =(Button)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buttonaddfaculty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viewStudent</w:t>
            </w:r>
            <w:proofErr w:type="spellEnd"/>
            <w:r w:rsidRPr="000E12A0">
              <w:rPr>
                <w:rFonts w:ascii="Times New Roman" w:eastAsia="Times New Roman" w:hAnsi="Times New Roman" w:cs="Times New Roman"/>
                <w:b/>
                <w:sz w:val="22"/>
                <w:szCs w:val="22"/>
              </w:rPr>
              <w:t xml:space="preserve"> =(Button)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buttonViewstudent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viewFaculty</w:t>
            </w:r>
            <w:proofErr w:type="spellEnd"/>
            <w:r w:rsidRPr="000E12A0">
              <w:rPr>
                <w:rFonts w:ascii="Times New Roman" w:eastAsia="Times New Roman" w:hAnsi="Times New Roman" w:cs="Times New Roman"/>
                <w:b/>
                <w:sz w:val="22"/>
                <w:szCs w:val="22"/>
              </w:rPr>
              <w:t xml:space="preserve"> =(Button)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buttonviewfaculty</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logout =(Button)</w:t>
            </w:r>
            <w:proofErr w:type="spellStart"/>
            <w:r w:rsidRPr="000E12A0">
              <w:rPr>
                <w:rFonts w:ascii="Times New Roman" w:eastAsia="Times New Roman" w:hAnsi="Times New Roman" w:cs="Times New Roman"/>
                <w:b/>
                <w:sz w:val="22"/>
                <w:szCs w:val="22"/>
              </w:rPr>
              <w:t>findViewById</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R.id.</w:t>
            </w:r>
            <w:r w:rsidRPr="000E12A0">
              <w:rPr>
                <w:rFonts w:ascii="Times New Roman" w:eastAsia="Times New Roman" w:hAnsi="Times New Roman" w:cs="Times New Roman"/>
                <w:b/>
                <w:i/>
                <w:iCs/>
                <w:sz w:val="22"/>
                <w:szCs w:val="22"/>
              </w:rPr>
              <w:t>buttonlogout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addStudent.setOnClickListener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 xml:space="preserve">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MenuActivity.this,AddStudentActivity.class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addFaculty.setOnClickListener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 xml:space="preserve">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MenuActivity.this,AddFacultyActivity.class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viewFaculty.setOnClickListener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 xml:space="preserve">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MenuActivity.this,ViewFacultyActivity.class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viewStudent.setOnClickListener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r>
            <w:r w:rsidRPr="000E12A0">
              <w:rPr>
                <w:rFonts w:ascii="Times New Roman" w:eastAsia="Times New Roman" w:hAnsi="Times New Roman" w:cs="Times New Roman"/>
                <w:b/>
                <w:i/>
                <w:iCs/>
                <w:sz w:val="22"/>
                <w:szCs w:val="22"/>
              </w:rPr>
              <w:lastRenderedPageBreak/>
              <w:br/>
              <w:t xml:space="preserve">            </w:t>
            </w:r>
            <w:r w:rsidRPr="000E12A0">
              <w:rPr>
                <w:rFonts w:ascii="Times New Roman" w:eastAsia="Times New Roman" w:hAnsi="Times New Roman" w:cs="Times New Roman"/>
                <w:b/>
                <w:sz w:val="22"/>
                <w:szCs w:val="22"/>
              </w:rPr>
              <w:t xml:space="preserve">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MenuActivity.this,ViewStudentActivity.class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logout.setOnClickListener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v) {</w:t>
            </w:r>
            <w:r w:rsidRPr="000E12A0">
              <w:rPr>
                <w:rFonts w:ascii="Times New Roman" w:eastAsia="Times New Roman" w:hAnsi="Times New Roman" w:cs="Times New Roman"/>
                <w:b/>
                <w:sz w:val="22"/>
                <w:szCs w:val="22"/>
              </w:rPr>
              <w:br/>
              <w:t xml:space="preserve">            // </w:t>
            </w:r>
            <w:r w:rsidRPr="000E12A0">
              <w:rPr>
                <w:rFonts w:ascii="Times New Roman" w:eastAsia="Times New Roman" w:hAnsi="Times New Roman" w:cs="Times New Roman"/>
                <w:b/>
                <w:i/>
                <w:iCs/>
                <w:sz w:val="22"/>
                <w:szCs w:val="22"/>
              </w:rPr>
              <w:t>TODO Auto-generated method stub</w:t>
            </w:r>
            <w:r w:rsidRPr="000E12A0">
              <w:rPr>
                <w:rFonts w:ascii="Times New Roman" w:eastAsia="Times New Roman" w:hAnsi="Times New Roman" w:cs="Times New Roman"/>
                <w:b/>
                <w:i/>
                <w:iCs/>
                <w:sz w:val="22"/>
                <w:szCs w:val="22"/>
              </w:rPr>
              <w:br/>
            </w:r>
            <w:r w:rsidRPr="000E12A0">
              <w:rPr>
                <w:rFonts w:ascii="Times New Roman" w:eastAsia="Times New Roman" w:hAnsi="Times New Roman" w:cs="Times New Roman"/>
                <w:b/>
                <w:i/>
                <w:iCs/>
                <w:sz w:val="22"/>
                <w:szCs w:val="22"/>
              </w:rPr>
              <w:br/>
              <w:t xml:space="preserve">            </w:t>
            </w:r>
            <w:r w:rsidRPr="000E12A0">
              <w:rPr>
                <w:rFonts w:ascii="Times New Roman" w:eastAsia="Times New Roman" w:hAnsi="Times New Roman" w:cs="Times New Roman"/>
                <w:b/>
                <w:sz w:val="22"/>
                <w:szCs w:val="22"/>
              </w:rPr>
              <w:t xml:space="preserve">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=new Intent(</w:t>
            </w:r>
            <w:proofErr w:type="spellStart"/>
            <w:r w:rsidRPr="000E12A0">
              <w:rPr>
                <w:rFonts w:ascii="Times New Roman" w:eastAsia="Times New Roman" w:hAnsi="Times New Roman" w:cs="Times New Roman"/>
                <w:b/>
                <w:sz w:val="22"/>
                <w:szCs w:val="22"/>
              </w:rPr>
              <w:t>MenuActivity.this,MainActivity.class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intent.addFlags</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i/>
                <w:iCs/>
                <w:sz w:val="22"/>
                <w:szCs w:val="22"/>
              </w:rPr>
              <w:t>FLAG_ACTIVITY_CLEAR_TOP</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attendancePerStudent=(Button)findViewById(R.id.</w:t>
            </w:r>
            <w:r w:rsidRPr="000E12A0">
              <w:rPr>
                <w:rFonts w:ascii="Times New Roman" w:eastAsia="Times New Roman" w:hAnsi="Times New Roman" w:cs="Times New Roman"/>
                <w:b/>
                <w:i/>
                <w:iCs/>
                <w:sz w:val="22"/>
                <w:szCs w:val="22"/>
              </w:rPr>
              <w:t>attendancePerStudentButton</w:t>
            </w:r>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attendancePerStudent.setOnClickListener</w:t>
            </w:r>
            <w:proofErr w:type="spellEnd"/>
            <w:r w:rsidRPr="000E12A0">
              <w:rPr>
                <w:rFonts w:ascii="Times New Roman" w:eastAsia="Times New Roman" w:hAnsi="Times New Roman" w:cs="Times New Roman"/>
                <w:b/>
                <w:sz w:val="22"/>
                <w:szCs w:val="22"/>
              </w:rPr>
              <w:t xml:space="preserve">(new </w:t>
            </w:r>
            <w:proofErr w:type="spellStart"/>
            <w:r w:rsidRPr="000E12A0">
              <w:rPr>
                <w:rFonts w:ascii="Times New Roman" w:eastAsia="Times New Roman" w:hAnsi="Times New Roman" w:cs="Times New Roman"/>
                <w:b/>
                <w:sz w:val="22"/>
                <w:szCs w:val="22"/>
              </w:rPr>
              <w:t>OnClickListener</w:t>
            </w:r>
            <w:proofErr w:type="spellEnd"/>
            <w:r w:rsidRPr="000E12A0">
              <w:rPr>
                <w:rFonts w:ascii="Times New Roman" w:eastAsia="Times New Roman" w:hAnsi="Times New Roman" w:cs="Times New Roman"/>
                <w:b/>
                <w:sz w:val="22"/>
                <w:szCs w:val="22"/>
              </w:rPr>
              <w:t>()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void </w:t>
            </w:r>
            <w:proofErr w:type="spellStart"/>
            <w:r w:rsidRPr="000E12A0">
              <w:rPr>
                <w:rFonts w:ascii="Times New Roman" w:eastAsia="Times New Roman" w:hAnsi="Times New Roman" w:cs="Times New Roman"/>
                <w:b/>
                <w:sz w:val="22"/>
                <w:szCs w:val="22"/>
              </w:rPr>
              <w:t>onClick</w:t>
            </w:r>
            <w:proofErr w:type="spellEnd"/>
            <w:r w:rsidRPr="000E12A0">
              <w:rPr>
                <w:rFonts w:ascii="Times New Roman" w:eastAsia="Times New Roman" w:hAnsi="Times New Roman" w:cs="Times New Roman"/>
                <w:b/>
                <w:sz w:val="22"/>
                <w:szCs w:val="22"/>
              </w:rPr>
              <w:t>(View arg0)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 xml:space="preserve"> = new </w:t>
            </w:r>
            <w:proofErr w:type="spellStart"/>
            <w:r w:rsidRPr="000E12A0">
              <w:rPr>
                <w:rFonts w:ascii="Times New Roman" w:eastAsia="Times New Roman" w:hAnsi="Times New Roman" w:cs="Times New Roman"/>
                <w:b/>
                <w:sz w:val="22"/>
                <w:szCs w:val="22"/>
              </w:rPr>
              <w:t>DBAdapter</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MenuActivity.this</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ArrayList</w:t>
            </w:r>
            <w:proofErr w:type="spellEnd"/>
            <w:r w:rsidRPr="000E12A0">
              <w:rPr>
                <w:rFonts w:ascii="Times New Roman" w:eastAsia="Times New Roman" w:hAnsi="Times New Roman" w:cs="Times New Roman"/>
                <w:b/>
                <w:sz w:val="22"/>
                <w:szCs w:val="22"/>
              </w:rPr>
              <w:t>&lt;</w:t>
            </w:r>
            <w:proofErr w:type="spellStart"/>
            <w:r w:rsidRPr="000E12A0">
              <w:rPr>
                <w:rFonts w:ascii="Times New Roman" w:eastAsia="Times New Roman" w:hAnsi="Times New Roman" w:cs="Times New Roman"/>
                <w:b/>
                <w:sz w:val="22"/>
                <w:szCs w:val="22"/>
              </w:rPr>
              <w:t>AttendanceBean</w:t>
            </w:r>
            <w:proofErr w:type="spellEnd"/>
            <w:r w:rsidRPr="000E12A0">
              <w:rPr>
                <w:rFonts w:ascii="Times New Roman" w:eastAsia="Times New Roman" w:hAnsi="Times New Roman" w:cs="Times New Roman"/>
                <w:b/>
                <w:sz w:val="22"/>
                <w:szCs w:val="22"/>
              </w:rPr>
              <w:t xml:space="preserve">&gt; </w:t>
            </w:r>
            <w:proofErr w:type="spellStart"/>
            <w:r w:rsidRPr="000E12A0">
              <w:rPr>
                <w:rFonts w:ascii="Times New Roman" w:eastAsia="Times New Roman" w:hAnsi="Times New Roman" w:cs="Times New Roman"/>
                <w:b/>
                <w:sz w:val="22"/>
                <w:szCs w:val="22"/>
              </w:rPr>
              <w:t>attendanceBeanList</w:t>
            </w:r>
            <w:proofErr w:type="spellEnd"/>
            <w:r w:rsidRPr="000E12A0">
              <w:rPr>
                <w:rFonts w:ascii="Times New Roman" w:eastAsia="Times New Roman" w:hAnsi="Times New Roman" w:cs="Times New Roman"/>
                <w:b/>
                <w:sz w:val="22"/>
                <w:szCs w:val="22"/>
              </w:rPr>
              <w:t>=</w:t>
            </w:r>
            <w:proofErr w:type="spellStart"/>
            <w:r w:rsidRPr="000E12A0">
              <w:rPr>
                <w:rFonts w:ascii="Times New Roman" w:eastAsia="Times New Roman" w:hAnsi="Times New Roman" w:cs="Times New Roman"/>
                <w:b/>
                <w:sz w:val="22"/>
                <w:szCs w:val="22"/>
              </w:rPr>
              <w:t>dbAdapter.getAllAttendanceByStudent</w:t>
            </w:r>
            <w:proofErr w:type="spellEnd"/>
            <w:r w:rsidRPr="000E12A0">
              <w:rPr>
                <w:rFonts w:ascii="Times New Roman" w:eastAsia="Times New Roman" w:hAnsi="Times New Roman" w:cs="Times New Roman"/>
                <w:b/>
                <w:sz w:val="22"/>
                <w:szCs w:val="22"/>
              </w:rPr>
              <w:t>();</w:t>
            </w:r>
            <w:r w:rsidRPr="000E12A0">
              <w:rPr>
                <w:rFonts w:ascii="Times New Roman" w:eastAsia="Times New Roman" w:hAnsi="Times New Roman" w:cs="Times New Roman"/>
                <w:b/>
                <w:sz w:val="22"/>
                <w:szCs w:val="22"/>
              </w:rPr>
              <w:br/>
              <w:t xml:space="preserve">            ((ApplicationContext)MenuActivity.this.getApplicationContext()).setAttendanceBeanList(attendanceBeanList);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Intent </w:t>
            </w:r>
            <w:proofErr w:type="spellStart"/>
            <w:r w:rsidRPr="000E12A0">
              <w:rPr>
                <w:rFonts w:ascii="Times New Roman" w:eastAsia="Times New Roman" w:hAnsi="Times New Roman" w:cs="Times New Roman"/>
                <w:b/>
                <w:sz w:val="22"/>
                <w:szCs w:val="22"/>
              </w:rPr>
              <w:t>intent</w:t>
            </w:r>
            <w:proofErr w:type="spellEnd"/>
            <w:r w:rsidRPr="000E12A0">
              <w:rPr>
                <w:rFonts w:ascii="Times New Roman" w:eastAsia="Times New Roman" w:hAnsi="Times New Roman" w:cs="Times New Roman"/>
                <w:b/>
                <w:sz w:val="22"/>
                <w:szCs w:val="22"/>
              </w:rPr>
              <w:t xml:space="preserve"> = new Intent(MenuActivity.this,ViewAttendancePerStudentActivity.class);</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startActivity</w:t>
            </w:r>
            <w:proofErr w:type="spellEnd"/>
            <w:r w:rsidRPr="000E12A0">
              <w:rPr>
                <w:rFonts w:ascii="Times New Roman" w:eastAsia="Times New Roman" w:hAnsi="Times New Roman" w:cs="Times New Roman"/>
                <w:b/>
                <w:sz w:val="22"/>
                <w:szCs w:val="22"/>
              </w:rPr>
              <w:t>(intent);</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 xml:space="preserve">   @Override</w:t>
            </w:r>
            <w:r w:rsidRPr="000E12A0">
              <w:rPr>
                <w:rFonts w:ascii="Times New Roman" w:eastAsia="Times New Roman" w:hAnsi="Times New Roman" w:cs="Times New Roman"/>
                <w:b/>
                <w:sz w:val="22"/>
                <w:szCs w:val="22"/>
              </w:rPr>
              <w:br/>
              <w:t xml:space="preserve">   public </w:t>
            </w:r>
            <w:proofErr w:type="spellStart"/>
            <w:r w:rsidRPr="000E12A0">
              <w:rPr>
                <w:rFonts w:ascii="Times New Roman" w:eastAsia="Times New Roman" w:hAnsi="Times New Roman" w:cs="Times New Roman"/>
                <w:b/>
                <w:sz w:val="22"/>
                <w:szCs w:val="22"/>
              </w:rPr>
              <w:t>boolean</w:t>
            </w:r>
            <w:proofErr w:type="spellEnd"/>
            <w:r w:rsidRPr="000E12A0">
              <w:rPr>
                <w:rFonts w:ascii="Times New Roman" w:eastAsia="Times New Roman" w:hAnsi="Times New Roman" w:cs="Times New Roman"/>
                <w:b/>
                <w:sz w:val="22"/>
                <w:szCs w:val="22"/>
              </w:rPr>
              <w:t xml:space="preserve"> </w:t>
            </w:r>
            <w:proofErr w:type="spellStart"/>
            <w:r w:rsidRPr="000E12A0">
              <w:rPr>
                <w:rFonts w:ascii="Times New Roman" w:eastAsia="Times New Roman" w:hAnsi="Times New Roman" w:cs="Times New Roman"/>
                <w:b/>
                <w:sz w:val="22"/>
                <w:szCs w:val="22"/>
              </w:rPr>
              <w:t>onCreateOptionsMenu</w:t>
            </w:r>
            <w:proofErr w:type="spellEnd"/>
            <w:r w:rsidRPr="000E12A0">
              <w:rPr>
                <w:rFonts w:ascii="Times New Roman" w:eastAsia="Times New Roman" w:hAnsi="Times New Roman" w:cs="Times New Roman"/>
                <w:b/>
                <w:sz w:val="22"/>
                <w:szCs w:val="22"/>
              </w:rPr>
              <w:t>(Menu menu) {</w:t>
            </w:r>
            <w:r w:rsidRPr="000E12A0">
              <w:rPr>
                <w:rFonts w:ascii="Times New Roman" w:eastAsia="Times New Roman" w:hAnsi="Times New Roman" w:cs="Times New Roman"/>
                <w:b/>
                <w:sz w:val="22"/>
                <w:szCs w:val="22"/>
              </w:rPr>
              <w:br/>
              <w:t xml:space="preserve">      // Inflate the menu; this adds items to the action bar if it is present.</w:t>
            </w:r>
            <w:r w:rsidRPr="000E12A0">
              <w:rPr>
                <w:rFonts w:ascii="Times New Roman" w:eastAsia="Times New Roman" w:hAnsi="Times New Roman" w:cs="Times New Roman"/>
                <w:b/>
                <w:sz w:val="22"/>
                <w:szCs w:val="22"/>
              </w:rPr>
              <w:br/>
              <w:t xml:space="preserve">      </w:t>
            </w:r>
            <w:proofErr w:type="spellStart"/>
            <w:r w:rsidRPr="000E12A0">
              <w:rPr>
                <w:rFonts w:ascii="Times New Roman" w:eastAsia="Times New Roman" w:hAnsi="Times New Roman" w:cs="Times New Roman"/>
                <w:b/>
                <w:sz w:val="22"/>
                <w:szCs w:val="22"/>
              </w:rPr>
              <w:t>getMenuInflater</w:t>
            </w:r>
            <w:proofErr w:type="spellEnd"/>
            <w:r w:rsidRPr="000E12A0">
              <w:rPr>
                <w:rFonts w:ascii="Times New Roman" w:eastAsia="Times New Roman" w:hAnsi="Times New Roman" w:cs="Times New Roman"/>
                <w:b/>
                <w:sz w:val="22"/>
                <w:szCs w:val="22"/>
              </w:rPr>
              <w:t>().inflate(</w:t>
            </w:r>
            <w:proofErr w:type="spellStart"/>
            <w:r w:rsidRPr="000E12A0">
              <w:rPr>
                <w:rFonts w:ascii="Times New Roman" w:eastAsia="Times New Roman" w:hAnsi="Times New Roman" w:cs="Times New Roman"/>
                <w:b/>
                <w:sz w:val="22"/>
                <w:szCs w:val="22"/>
              </w:rPr>
              <w:t>R.menu.</w:t>
            </w:r>
            <w:r w:rsidRPr="000E12A0">
              <w:rPr>
                <w:rFonts w:ascii="Times New Roman" w:eastAsia="Times New Roman" w:hAnsi="Times New Roman" w:cs="Times New Roman"/>
                <w:b/>
                <w:i/>
                <w:iCs/>
                <w:sz w:val="22"/>
                <w:szCs w:val="22"/>
              </w:rPr>
              <w:t>main</w:t>
            </w:r>
            <w:proofErr w:type="spellEnd"/>
            <w:r w:rsidRPr="000E12A0">
              <w:rPr>
                <w:rFonts w:ascii="Times New Roman" w:eastAsia="Times New Roman" w:hAnsi="Times New Roman" w:cs="Times New Roman"/>
                <w:b/>
                <w:sz w:val="22"/>
                <w:szCs w:val="22"/>
              </w:rPr>
              <w:t>, menu);</w:t>
            </w:r>
            <w:r w:rsidRPr="000E12A0">
              <w:rPr>
                <w:rFonts w:ascii="Times New Roman" w:eastAsia="Times New Roman" w:hAnsi="Times New Roman" w:cs="Times New Roman"/>
                <w:b/>
                <w:sz w:val="22"/>
                <w:szCs w:val="22"/>
              </w:rPr>
              <w:br/>
              <w:t xml:space="preserve">      return true;</w:t>
            </w:r>
            <w:r w:rsidRPr="000E12A0">
              <w:rPr>
                <w:rFonts w:ascii="Times New Roman" w:eastAsia="Times New Roman" w:hAnsi="Times New Roman" w:cs="Times New Roman"/>
                <w:b/>
                <w:sz w:val="22"/>
                <w:szCs w:val="22"/>
              </w:rPr>
              <w:br/>
              <w:t xml:space="preserve">   }</w:t>
            </w:r>
            <w:r w:rsidRPr="000E12A0">
              <w:rPr>
                <w:rFonts w:ascii="Times New Roman" w:eastAsia="Times New Roman" w:hAnsi="Times New Roman" w:cs="Times New Roman"/>
                <w:b/>
                <w:sz w:val="22"/>
                <w:szCs w:val="22"/>
              </w:rPr>
              <w:br/>
            </w:r>
            <w:r w:rsidRPr="000E12A0">
              <w:rPr>
                <w:rFonts w:ascii="Times New Roman" w:eastAsia="Times New Roman" w:hAnsi="Times New Roman" w:cs="Times New Roman"/>
                <w:b/>
                <w:sz w:val="22"/>
                <w:szCs w:val="22"/>
              </w:rPr>
              <w:br/>
              <w:t>}</w:t>
            </w:r>
          </w:p>
          <w:p w14:paraId="3DD13CA9" w14:textId="77777777" w:rsidR="000E12A0" w:rsidRDefault="000E12A0" w:rsidP="00000549">
            <w:pPr>
              <w:spacing w:line="0" w:lineRule="atLeast"/>
              <w:rPr>
                <w:rFonts w:ascii="Times New Roman" w:eastAsia="Times New Roman" w:hAnsi="Times New Roman" w:cs="Times New Roman"/>
                <w:b/>
                <w:sz w:val="22"/>
                <w:szCs w:val="22"/>
              </w:rPr>
            </w:pPr>
          </w:p>
        </w:tc>
      </w:tr>
    </w:tbl>
    <w:p w14:paraId="18283F1F" w14:textId="77777777" w:rsidR="000E12A0" w:rsidRDefault="000E12A0" w:rsidP="00F93E3E">
      <w:pPr>
        <w:spacing w:line="0" w:lineRule="atLeast"/>
        <w:rPr>
          <w:rFonts w:ascii="Times New Roman" w:eastAsia="Times New Roman" w:hAnsi="Times New Roman" w:cs="Times New Roman"/>
          <w:b/>
          <w:sz w:val="22"/>
          <w:szCs w:val="22"/>
        </w:rPr>
      </w:pPr>
    </w:p>
    <w:p w14:paraId="4237604A" w14:textId="0C94DB61"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TestActivity.java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333EA0D4" w14:textId="77777777" w:rsidTr="00B677AA">
        <w:tc>
          <w:tcPr>
            <w:tcW w:w="9350" w:type="dxa"/>
          </w:tcPr>
          <w:p w14:paraId="7EA09A7B"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lastRenderedPageBreak/>
              <w:t xml:space="preserve">package </w:t>
            </w:r>
            <w:proofErr w:type="spellStart"/>
            <w:r w:rsidRPr="00000549">
              <w:rPr>
                <w:rFonts w:ascii="Times New Roman" w:eastAsia="Times New Roman" w:hAnsi="Times New Roman" w:cs="Times New Roman"/>
                <w:b/>
                <w:sz w:val="22"/>
                <w:szCs w:val="22"/>
              </w:rPr>
              <w:t>com.android.attendance.activity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java.util.ArrayList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com.android.attendance.db.DBAdapter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com.example.androidattendancesystem.R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android.os.Bundle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android.util.Log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android.view.Menu</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android.view.View.OnClickListener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android.widget.Button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TestActivity</w:t>
            </w:r>
            <w:proofErr w:type="spellEnd"/>
            <w:r w:rsidRPr="00000549">
              <w:rPr>
                <w:rFonts w:ascii="Times New Roman" w:eastAsia="Times New Roman" w:hAnsi="Times New Roman" w:cs="Times New Roman"/>
                <w:b/>
                <w:sz w:val="22"/>
                <w:szCs w:val="22"/>
              </w:rPr>
              <w:t xml:space="preserve"> extends Activity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Button submit;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protected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 xml:space="preserve">(Bundle </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super.onCreate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setContentView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test_main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submit=(Button)</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button1</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submit.setOnClickListener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(View arg0)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TestActivity.this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attendanceSessionBean.setAttendance_session_faculty_id</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attendanceSessionBean.setAttendance_session_department</w:t>
            </w:r>
            <w:proofErr w:type="spellEnd"/>
            <w:r w:rsidRPr="00000549">
              <w:rPr>
                <w:rFonts w:ascii="Times New Roman" w:eastAsia="Times New Roman" w:hAnsi="Times New Roman" w:cs="Times New Roman"/>
                <w:b/>
                <w:sz w:val="22"/>
                <w:szCs w:val="22"/>
              </w:rPr>
              <w:t>("CSE");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attendanceSessionBean.setAttendance_session_class</w:t>
            </w:r>
            <w:proofErr w:type="spellEnd"/>
            <w:r w:rsidRPr="00000549">
              <w:rPr>
                <w:rFonts w:ascii="Times New Roman" w:eastAsia="Times New Roman" w:hAnsi="Times New Roman" w:cs="Times New Roman"/>
                <w:b/>
                <w:sz w:val="22"/>
                <w:szCs w:val="22"/>
              </w:rPr>
              <w:t>("BE");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attendanceSessionBean.setAttendance_session_date</w:t>
            </w:r>
            <w:proofErr w:type="spellEnd"/>
            <w:r w:rsidRPr="00000549">
              <w:rPr>
                <w:rFonts w:ascii="Times New Roman" w:eastAsia="Times New Roman" w:hAnsi="Times New Roman" w:cs="Times New Roman"/>
                <w:b/>
                <w:sz w:val="22"/>
                <w:szCs w:val="22"/>
              </w:rPr>
              <w:t>("06/04/2016");</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attendanceSessionBean.setAttendance_session_subject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dbAdapter.addAttendanceSession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("add", "inserted");</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bean = new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bean=</w:t>
            </w:r>
            <w:proofErr w:type="spellStart"/>
            <w:r w:rsidRPr="00000549">
              <w:rPr>
                <w:rFonts w:ascii="Times New Roman" w:eastAsia="Times New Roman" w:hAnsi="Times New Roman" w:cs="Times New Roman"/>
                <w:b/>
                <w:sz w:val="22"/>
                <w:szCs w:val="22"/>
              </w:rPr>
              <w:t>dbAdapter.getAttendance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AsessionId</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bean.getAttendance_session_id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fId</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bean.getAttendance_session_faculty_id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 xml:space="preserve">("class", </w:t>
            </w:r>
            <w:proofErr w:type="spellStart"/>
            <w:r w:rsidRPr="00000549">
              <w:rPr>
                <w:rFonts w:ascii="Times New Roman" w:eastAsia="Times New Roman" w:hAnsi="Times New Roman" w:cs="Times New Roman"/>
                <w:b/>
                <w:sz w:val="22"/>
                <w:szCs w:val="22"/>
              </w:rPr>
              <w:t>bean.getAttendance_session_class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 xml:space="preserve">("dept", </w:t>
            </w:r>
            <w:proofErr w:type="spellStart"/>
            <w:r w:rsidRPr="00000549">
              <w:rPr>
                <w:rFonts w:ascii="Times New Roman" w:eastAsia="Times New Roman" w:hAnsi="Times New Roman" w:cs="Times New Roman"/>
                <w:b/>
                <w:sz w:val="22"/>
                <w:szCs w:val="22"/>
              </w:rPr>
              <w:t>bean.getAttendance_session_department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fId</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bean.getAttendance_session_faculty_id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 xml:space="preserve">("status", </w:t>
            </w:r>
            <w:proofErr w:type="spellStart"/>
            <w:r w:rsidRPr="00000549">
              <w:rPr>
                <w:rFonts w:ascii="Times New Roman" w:eastAsia="Times New Roman" w:hAnsi="Times New Roman" w:cs="Times New Roman"/>
                <w:b/>
                <w:sz w:val="22"/>
                <w:szCs w:val="22"/>
              </w:rPr>
              <w:t>bean.getAttendance_session_class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facultyBean.setFaculty_firstname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Abc</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facultyBean.setFaculty_lastname</w:t>
            </w:r>
            <w:proofErr w:type="spellEnd"/>
            <w:r w:rsidRPr="00000549">
              <w:rPr>
                <w:rFonts w:ascii="Times New Roman" w:eastAsia="Times New Roman" w:hAnsi="Times New Roman" w:cs="Times New Roman"/>
                <w:b/>
                <w:sz w:val="22"/>
                <w:szCs w:val="22"/>
              </w:rPr>
              <w:t>("a");</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facultyBean.setFaculty_mobilenumber</w:t>
            </w:r>
            <w:proofErr w:type="spellEnd"/>
            <w:r w:rsidRPr="00000549">
              <w:rPr>
                <w:rFonts w:ascii="Times New Roman" w:eastAsia="Times New Roman" w:hAnsi="Times New Roman" w:cs="Times New Roman"/>
                <w:b/>
                <w:sz w:val="22"/>
                <w:szCs w:val="22"/>
              </w:rPr>
              <w:t>("9898989898");</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facultyBean.setFaculty_address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pune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facultyBean.setFaculty_username</w:t>
            </w:r>
            <w:proofErr w:type="spellEnd"/>
            <w:r w:rsidRPr="00000549">
              <w:rPr>
                <w:rFonts w:ascii="Times New Roman" w:eastAsia="Times New Roman" w:hAnsi="Times New Roman" w:cs="Times New Roman"/>
                <w:b/>
                <w:sz w:val="22"/>
                <w:szCs w:val="22"/>
              </w:rPr>
              <w:t>("a");</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facultyBean.setFaculty_password</w:t>
            </w:r>
            <w:proofErr w:type="spellEnd"/>
            <w:r w:rsidRPr="00000549">
              <w:rPr>
                <w:rFonts w:ascii="Times New Roman" w:eastAsia="Times New Roman" w:hAnsi="Times New Roman" w:cs="Times New Roman"/>
                <w:b/>
                <w:sz w:val="22"/>
                <w:szCs w:val="22"/>
              </w:rPr>
              <w:t>("Abc123");</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dbAdapter.addFaculty</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studentBean.setStudent_firstname</w:t>
            </w:r>
            <w:proofErr w:type="spellEnd"/>
            <w:r w:rsidRPr="00000549">
              <w:rPr>
                <w:rFonts w:ascii="Times New Roman" w:eastAsia="Times New Roman" w:hAnsi="Times New Roman" w:cs="Times New Roman"/>
                <w:b/>
                <w:sz w:val="22"/>
                <w:szCs w:val="22"/>
              </w:rPr>
              <w:t>("b");</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studentBean.setStudent_lastname</w:t>
            </w:r>
            <w:proofErr w:type="spellEnd"/>
            <w:r w:rsidRPr="00000549">
              <w:rPr>
                <w:rFonts w:ascii="Times New Roman" w:eastAsia="Times New Roman" w:hAnsi="Times New Roman" w:cs="Times New Roman"/>
                <w:b/>
                <w:sz w:val="22"/>
                <w:szCs w:val="22"/>
              </w:rPr>
              <w:t>("b");</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studentBean.setStudent_mobilenumber</w:t>
            </w:r>
            <w:proofErr w:type="spellEnd"/>
            <w:r w:rsidRPr="00000549">
              <w:rPr>
                <w:rFonts w:ascii="Times New Roman" w:eastAsia="Times New Roman" w:hAnsi="Times New Roman" w:cs="Times New Roman"/>
                <w:b/>
                <w:sz w:val="22"/>
                <w:szCs w:val="22"/>
              </w:rPr>
              <w:t>("8989898988");</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studentBean.setStudent_address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pune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studentBean.setStudent_department</w:t>
            </w:r>
            <w:proofErr w:type="spellEnd"/>
            <w:r w:rsidRPr="00000549">
              <w:rPr>
                <w:rFonts w:ascii="Times New Roman" w:eastAsia="Times New Roman" w:hAnsi="Times New Roman" w:cs="Times New Roman"/>
                <w:b/>
                <w:sz w:val="22"/>
                <w:szCs w:val="22"/>
              </w:rPr>
              <w:t>("CSE");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studentBean.setStudent_class</w:t>
            </w:r>
            <w:proofErr w:type="spellEnd"/>
            <w:r w:rsidRPr="00000549">
              <w:rPr>
                <w:rFonts w:ascii="Times New Roman" w:eastAsia="Times New Roman" w:hAnsi="Times New Roman" w:cs="Times New Roman"/>
                <w:b/>
                <w:sz w:val="22"/>
                <w:szCs w:val="22"/>
              </w:rPr>
              <w:t>("BE");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dbAdapter.addStudent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attendanceSessionBeanList</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dbAdapter.getAllAttendanceSession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for(</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sessionBean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attendanceSessionBeanList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("for", "in for loop");</w:t>
            </w:r>
            <w:r w:rsidRPr="00000549">
              <w:rPr>
                <w:rFonts w:ascii="Times New Roman" w:eastAsia="Times New Roman" w:hAnsi="Times New Roman" w:cs="Times New Roman"/>
                <w:b/>
                <w:sz w:val="22"/>
                <w:szCs w:val="22"/>
              </w:rPr>
              <w:br/>
              <w:t xml:space="preserve">               int aid = </w:t>
            </w:r>
            <w:proofErr w:type="spellStart"/>
            <w:r w:rsidRPr="00000549">
              <w:rPr>
                <w:rFonts w:ascii="Times New Roman" w:eastAsia="Times New Roman" w:hAnsi="Times New Roman" w:cs="Times New Roman"/>
                <w:b/>
                <w:sz w:val="22"/>
                <w:szCs w:val="22"/>
              </w:rPr>
              <w:t>sessionBean.getAttendance_session_id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int fid = </w:t>
            </w:r>
            <w:proofErr w:type="spellStart"/>
            <w:r w:rsidRPr="00000549">
              <w:rPr>
                <w:rFonts w:ascii="Times New Roman" w:eastAsia="Times New Roman" w:hAnsi="Times New Roman" w:cs="Times New Roman"/>
                <w:b/>
                <w:sz w:val="22"/>
                <w:szCs w:val="22"/>
              </w:rPr>
              <w:t>sessionBean.getAttendance_session_faculty_id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sclass</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sessionBean.getAttendance_session_class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dept = </w:t>
            </w:r>
            <w:proofErr w:type="spellStart"/>
            <w:r w:rsidRPr="00000549">
              <w:rPr>
                <w:rFonts w:ascii="Times New Roman" w:eastAsia="Times New Roman" w:hAnsi="Times New Roman" w:cs="Times New Roman"/>
                <w:b/>
                <w:sz w:val="22"/>
                <w:szCs w:val="22"/>
              </w:rPr>
              <w:t>sessionBean.getAttendance_session_department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date=  </w:t>
            </w:r>
            <w:proofErr w:type="spellStart"/>
            <w:r w:rsidRPr="00000549">
              <w:rPr>
                <w:rFonts w:ascii="Times New Roman" w:eastAsia="Times New Roman" w:hAnsi="Times New Roman" w:cs="Times New Roman"/>
                <w:b/>
                <w:sz w:val="22"/>
                <w:szCs w:val="22"/>
              </w:rPr>
              <w:t>sessionBean.getAttendance_session_date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sub= </w:t>
            </w:r>
            <w:proofErr w:type="spellStart"/>
            <w:r w:rsidRPr="00000549">
              <w:rPr>
                <w:rFonts w:ascii="Times New Roman" w:eastAsia="Times New Roman" w:hAnsi="Times New Roman" w:cs="Times New Roman"/>
                <w:b/>
                <w:sz w:val="22"/>
                <w:szCs w:val="22"/>
              </w:rPr>
              <w:t>sessionBean.getAttendance_session_subject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("id", aid+"");</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("fid", fid+"");</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sclass</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dept",dept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("date", date);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("sub", sub);</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43EB418D" w14:textId="77777777" w:rsidR="000E12A0" w:rsidRDefault="000E12A0" w:rsidP="00000549">
            <w:pPr>
              <w:spacing w:line="0" w:lineRule="atLeast"/>
              <w:rPr>
                <w:rFonts w:ascii="Times New Roman" w:eastAsia="Times New Roman" w:hAnsi="Times New Roman" w:cs="Times New Roman"/>
                <w:b/>
                <w:sz w:val="22"/>
                <w:szCs w:val="22"/>
              </w:rPr>
            </w:pPr>
          </w:p>
        </w:tc>
      </w:tr>
    </w:tbl>
    <w:p w14:paraId="45B0E317" w14:textId="77777777" w:rsidR="000E12A0" w:rsidRDefault="000E12A0" w:rsidP="00F93E3E">
      <w:pPr>
        <w:spacing w:line="0" w:lineRule="atLeast"/>
        <w:rPr>
          <w:rFonts w:ascii="Times New Roman" w:eastAsia="Times New Roman" w:hAnsi="Times New Roman" w:cs="Times New Roman"/>
          <w:b/>
          <w:sz w:val="22"/>
          <w:szCs w:val="22"/>
        </w:rPr>
      </w:pPr>
    </w:p>
    <w:p w14:paraId="68DB2F86" w14:textId="09520B98"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ViewAttendanceActivity.java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4F181E3C" w14:textId="77777777" w:rsidTr="00B677AA">
        <w:tc>
          <w:tcPr>
            <w:tcW w:w="9350" w:type="dxa"/>
          </w:tcPr>
          <w:p w14:paraId="19BFDDA0"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com.example.androidattendancesystem.R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android.os.Bundle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android.content.Intent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android.graphics.Color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android.view.Menu</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android.view.View.OnClickListener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android.widget.ArrayAdapter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android.widget.Button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android.widget.Spinner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android.widget.TextView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android.widget.AdapterView.OnItemSelectedListener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ViewAttandanceActivity</w:t>
            </w:r>
            <w:proofErr w:type="spellEnd"/>
            <w:r w:rsidRPr="00000549">
              <w:rPr>
                <w:rFonts w:ascii="Times New Roman" w:eastAsia="Times New Roman" w:hAnsi="Times New Roman" w:cs="Times New Roman"/>
                <w:b/>
                <w:sz w:val="22"/>
                <w:szCs w:val="22"/>
              </w:rPr>
              <w:t xml:space="preserve"> extends Activity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Spinner </w:t>
            </w:r>
            <w:proofErr w:type="spellStart"/>
            <w:r w:rsidRPr="00000549">
              <w:rPr>
                <w:rFonts w:ascii="Times New Roman" w:eastAsia="Times New Roman" w:hAnsi="Times New Roman" w:cs="Times New Roman"/>
                <w:b/>
                <w:sz w:val="22"/>
                <w:szCs w:val="22"/>
              </w:rPr>
              <w:t>spinnerbranch,spinneryear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userrole,branch,year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branchString</w:t>
            </w:r>
            <w:proofErr w:type="spellEnd"/>
            <w:r w:rsidRPr="00000549">
              <w:rPr>
                <w:rFonts w:ascii="Times New Roman" w:eastAsia="Times New Roman" w:hAnsi="Times New Roman" w:cs="Times New Roman"/>
                <w:b/>
                <w:sz w:val="22"/>
                <w:szCs w:val="22"/>
              </w:rPr>
              <w:t xml:space="preserve"> = new String[] { "</w:t>
            </w:r>
            <w:proofErr w:type="spellStart"/>
            <w:r w:rsidRPr="00000549">
              <w:rPr>
                <w:rFonts w:ascii="Times New Roman" w:eastAsia="Times New Roman" w:hAnsi="Times New Roman" w:cs="Times New Roman"/>
                <w:b/>
                <w:sz w:val="22"/>
                <w:szCs w:val="22"/>
              </w:rPr>
              <w:t>cse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yearString</w:t>
            </w:r>
            <w:proofErr w:type="spellEnd"/>
            <w:r w:rsidRPr="00000549">
              <w:rPr>
                <w:rFonts w:ascii="Times New Roman" w:eastAsia="Times New Roman" w:hAnsi="Times New Roman" w:cs="Times New Roman"/>
                <w:b/>
                <w:sz w:val="22"/>
                <w:szCs w:val="22"/>
              </w:rPr>
              <w:t xml:space="preserve"> = new String[] {"SE","TE","BE"};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protected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 xml:space="preserve">(Bundle </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super.onCreate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setContentView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viewstudent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spinnerbranch</w:t>
            </w:r>
            <w:proofErr w:type="spellEnd"/>
            <w:r w:rsidRPr="00000549">
              <w:rPr>
                <w:rFonts w:ascii="Times New Roman" w:eastAsia="Times New Roman" w:hAnsi="Times New Roman" w:cs="Times New Roman"/>
                <w:b/>
                <w:sz w:val="22"/>
                <w:szCs w:val="22"/>
              </w:rPr>
              <w:t>=(Spinner)</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spinnerbranchView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spinneryear</w:t>
            </w:r>
            <w:proofErr w:type="spellEnd"/>
            <w:r w:rsidRPr="00000549">
              <w:rPr>
                <w:rFonts w:ascii="Times New Roman" w:eastAsia="Times New Roman" w:hAnsi="Times New Roman" w:cs="Times New Roman"/>
                <w:b/>
                <w:sz w:val="22"/>
                <w:szCs w:val="22"/>
              </w:rPr>
              <w:t>=(Spinner)</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spinneryearView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spinnerbranch.setOnItemSelectedListener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OnItemSelectedListener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onItemSelected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 xml:space="preserve">&lt;?&gt; arg0, View </w:t>
            </w:r>
            <w:proofErr w:type="spellStart"/>
            <w:r w:rsidRPr="00000549">
              <w:rPr>
                <w:rFonts w:ascii="Times New Roman" w:eastAsia="Times New Roman" w:hAnsi="Times New Roman" w:cs="Times New Roman"/>
                <w:b/>
                <w:sz w:val="22"/>
                <w:szCs w:val="22"/>
              </w:rPr>
              <w: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int arg2, long arg3) {</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i/>
                <w:iCs/>
                <w:sz w:val="22"/>
                <w:szCs w:val="22"/>
              </w:rPr>
              <w:t>TODO Auto-generated method stub</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TextView</w:t>
            </w:r>
            <w:proofErr w:type="spellEnd"/>
            <w:r w:rsidRPr="00000549">
              <w:rPr>
                <w:rFonts w:ascii="Times New Roman" w:eastAsia="Times New Roman" w:hAnsi="Times New Roman" w:cs="Times New Roman"/>
                <w:b/>
                <w:sz w:val="22"/>
                <w:szCs w:val="22"/>
              </w:rPr>
              <w:t>) arg0.getChildAt(0)).</w:t>
            </w:r>
            <w:proofErr w:type="spellStart"/>
            <w:r w:rsidRPr="00000549">
              <w:rPr>
                <w:rFonts w:ascii="Times New Roman" w:eastAsia="Times New Roman" w:hAnsi="Times New Roman" w:cs="Times New Roman"/>
                <w:b/>
                <w:sz w:val="22"/>
                <w:szCs w:val="22"/>
              </w:rPr>
              <w:t>setTextColor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Color.</w:t>
            </w:r>
            <w:r w:rsidRPr="00000549">
              <w:rPr>
                <w:rFonts w:ascii="Times New Roman" w:eastAsia="Times New Roman" w:hAnsi="Times New Roman" w:cs="Times New Roman"/>
                <w:b/>
                <w:i/>
                <w:iCs/>
                <w:sz w:val="22"/>
                <w:szCs w:val="22"/>
              </w:rPr>
              <w:t>WHITE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branch =(String) </w:t>
            </w:r>
            <w:proofErr w:type="spellStart"/>
            <w:r w:rsidRPr="00000549">
              <w:rPr>
                <w:rFonts w:ascii="Times New Roman" w:eastAsia="Times New Roman" w:hAnsi="Times New Roman" w:cs="Times New Roman"/>
                <w:b/>
                <w:sz w:val="22"/>
                <w:szCs w:val="22"/>
              </w:rPr>
              <w:t>spinnerbranch.getSelectedItem</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onNothingSelected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&lt;?&gt; arg0) {</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i/>
                <w:iCs/>
                <w:sz w:val="22"/>
                <w:szCs w:val="22"/>
              </w:rPr>
              <w:t>TODO Auto-generated method stub</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adapter_branch</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&lt;String&gt;(this,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android.R.layout.</w:t>
            </w:r>
            <w:r w:rsidRPr="00000549">
              <w:rPr>
                <w:rFonts w:ascii="Times New Roman" w:eastAsia="Times New Roman" w:hAnsi="Times New Roman" w:cs="Times New Roman"/>
                <w:b/>
                <w:i/>
                <w:iCs/>
                <w:sz w:val="22"/>
                <w:szCs w:val="22"/>
              </w:rPr>
              <w:t>simple_spinner_item</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branchString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adapter_branch</w:t>
            </w:r>
            <w:proofErr w:type="spellEnd"/>
            <w:r w:rsidRPr="00000549">
              <w:rPr>
                <w:rFonts w:ascii="Times New Roman" w:eastAsia="Times New Roman" w:hAnsi="Times New Roman" w:cs="Times New Roman"/>
                <w:b/>
                <w:sz w:val="22"/>
                <w:szCs w:val="22"/>
              </w:rPr>
              <w:br/>
              <w:t xml:space="preserve">      .setDropDownViewResource(android.R.layout.</w:t>
            </w:r>
            <w:r w:rsidRPr="00000549">
              <w:rPr>
                <w:rFonts w:ascii="Times New Roman" w:eastAsia="Times New Roman" w:hAnsi="Times New Roman" w:cs="Times New Roman"/>
                <w:b/>
                <w:i/>
                <w:iCs/>
                <w:sz w:val="22"/>
                <w:szCs w:val="22"/>
              </w:rPr>
              <w:t>simple_spinner_dropdown_item</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spinnerbranch.setAdapter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adapter_branch</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///......................spinner2</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spinneryear.setOnItemSelectedListener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OnItemSelectedListener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onItemSelected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 xml:space="preserve">&lt;?&gt; arg0, View </w:t>
            </w:r>
            <w:proofErr w:type="spellStart"/>
            <w:r w:rsidRPr="00000549">
              <w:rPr>
                <w:rFonts w:ascii="Times New Roman" w:eastAsia="Times New Roman" w:hAnsi="Times New Roman" w:cs="Times New Roman"/>
                <w:b/>
                <w:sz w:val="22"/>
                <w:szCs w:val="22"/>
              </w:rPr>
              <w: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int arg2, long arg3) {</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i/>
                <w:iCs/>
                <w:sz w:val="22"/>
                <w:szCs w:val="22"/>
              </w:rPr>
              <w:t>TODO Auto-generated method stub</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TextView</w:t>
            </w:r>
            <w:proofErr w:type="spellEnd"/>
            <w:r w:rsidRPr="00000549">
              <w:rPr>
                <w:rFonts w:ascii="Times New Roman" w:eastAsia="Times New Roman" w:hAnsi="Times New Roman" w:cs="Times New Roman"/>
                <w:b/>
                <w:sz w:val="22"/>
                <w:szCs w:val="22"/>
              </w:rPr>
              <w:t>) arg0.getChildAt(0)).</w:t>
            </w:r>
            <w:proofErr w:type="spellStart"/>
            <w:r w:rsidRPr="00000549">
              <w:rPr>
                <w:rFonts w:ascii="Times New Roman" w:eastAsia="Times New Roman" w:hAnsi="Times New Roman" w:cs="Times New Roman"/>
                <w:b/>
                <w:sz w:val="22"/>
                <w:szCs w:val="22"/>
              </w:rPr>
              <w:t>setTextColor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Color.</w:t>
            </w:r>
            <w:r w:rsidRPr="00000549">
              <w:rPr>
                <w:rFonts w:ascii="Times New Roman" w:eastAsia="Times New Roman" w:hAnsi="Times New Roman" w:cs="Times New Roman"/>
                <w:b/>
                <w:i/>
                <w:iCs/>
                <w:sz w:val="22"/>
                <w:szCs w:val="22"/>
              </w:rPr>
              <w:t>WHITE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year =(String) </w:t>
            </w:r>
            <w:proofErr w:type="spellStart"/>
            <w:r w:rsidRPr="00000549">
              <w:rPr>
                <w:rFonts w:ascii="Times New Roman" w:eastAsia="Times New Roman" w:hAnsi="Times New Roman" w:cs="Times New Roman"/>
                <w:b/>
                <w:sz w:val="22"/>
                <w:szCs w:val="22"/>
              </w:rPr>
              <w:t>spinneryear.getSelectedItem</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onNothingSelected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&lt;?&gt; arg0) {</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i/>
                <w:iCs/>
                <w:sz w:val="22"/>
                <w:szCs w:val="22"/>
              </w:rPr>
              <w:t>TODO Auto-generated method stub</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adapter_year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&lt;String&gt;(this,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android.R.layout.</w:t>
            </w:r>
            <w:r w:rsidRPr="00000549">
              <w:rPr>
                <w:rFonts w:ascii="Times New Roman" w:eastAsia="Times New Roman" w:hAnsi="Times New Roman" w:cs="Times New Roman"/>
                <w:b/>
                <w:i/>
                <w:iCs/>
                <w:sz w:val="22"/>
                <w:szCs w:val="22"/>
              </w:rPr>
              <w:t>simple_spinner_item</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yearString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adapter_year</w:t>
            </w:r>
            <w:proofErr w:type="spellEnd"/>
            <w:r w:rsidRPr="00000549">
              <w:rPr>
                <w:rFonts w:ascii="Times New Roman" w:eastAsia="Times New Roman" w:hAnsi="Times New Roman" w:cs="Times New Roman"/>
                <w:b/>
                <w:sz w:val="22"/>
                <w:szCs w:val="22"/>
              </w:rPr>
              <w:br/>
              <w:t xml:space="preserve">      .setDropDownViewResource(android.R.layout.</w:t>
            </w:r>
            <w:r w:rsidRPr="00000549">
              <w:rPr>
                <w:rFonts w:ascii="Times New Roman" w:eastAsia="Times New Roman" w:hAnsi="Times New Roman" w:cs="Times New Roman"/>
                <w:b/>
                <w:i/>
                <w:iCs/>
                <w:sz w:val="22"/>
                <w:szCs w:val="22"/>
              </w:rPr>
              <w:t>simple_spinner_dropdown_item</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spinneryear.setAdapter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adapter_year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onCreateOptionsMenu</w:t>
            </w:r>
            <w:proofErr w:type="spellEnd"/>
            <w:r w:rsidRPr="00000549">
              <w:rPr>
                <w:rFonts w:ascii="Times New Roman" w:eastAsia="Times New Roman" w:hAnsi="Times New Roman" w:cs="Times New Roman"/>
                <w:b/>
                <w:sz w:val="22"/>
                <w:szCs w:val="22"/>
              </w:rPr>
              <w:t>(Menu menu) {</w:t>
            </w:r>
            <w:r w:rsidRPr="00000549">
              <w:rPr>
                <w:rFonts w:ascii="Times New Roman" w:eastAsia="Times New Roman" w:hAnsi="Times New Roman" w:cs="Times New Roman"/>
                <w:b/>
                <w:sz w:val="22"/>
                <w:szCs w:val="22"/>
              </w:rPr>
              <w:br/>
              <w:t xml:space="preserve">      // Inflate the menu; this adds items to the action bar if it is present.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proofErr w:type="spellStart"/>
            <w:r w:rsidRPr="00000549">
              <w:rPr>
                <w:rFonts w:ascii="Times New Roman" w:eastAsia="Times New Roman" w:hAnsi="Times New Roman" w:cs="Times New Roman"/>
                <w:b/>
                <w:sz w:val="22"/>
                <w:szCs w:val="22"/>
              </w:rPr>
              <w:t>getMenuInflater</w:t>
            </w:r>
            <w:proofErr w:type="spellEnd"/>
            <w:r w:rsidRPr="00000549">
              <w:rPr>
                <w:rFonts w:ascii="Times New Roman" w:eastAsia="Times New Roman" w:hAnsi="Times New Roman" w:cs="Times New Roman"/>
                <w:b/>
                <w:sz w:val="22"/>
                <w:szCs w:val="22"/>
              </w:rPr>
              <w:t>().inflate(</w:t>
            </w:r>
            <w:proofErr w:type="spellStart"/>
            <w:r w:rsidRPr="00000549">
              <w:rPr>
                <w:rFonts w:ascii="Times New Roman" w:eastAsia="Times New Roman" w:hAnsi="Times New Roman" w:cs="Times New Roman"/>
                <w:b/>
                <w:sz w:val="22"/>
                <w:szCs w:val="22"/>
              </w:rPr>
              <w:t>R.menu.</w:t>
            </w:r>
            <w:r w:rsidRPr="00000549">
              <w:rPr>
                <w:rFonts w:ascii="Times New Roman" w:eastAsia="Times New Roman" w:hAnsi="Times New Roman" w:cs="Times New Roman"/>
                <w:b/>
                <w:i/>
                <w:iCs/>
                <w:sz w:val="22"/>
                <w:szCs w:val="22"/>
              </w:rPr>
              <w:t>main</w:t>
            </w:r>
            <w:proofErr w:type="spellEnd"/>
            <w:r w:rsidRPr="00000549">
              <w:rPr>
                <w:rFonts w:ascii="Times New Roman" w:eastAsia="Times New Roman" w:hAnsi="Times New Roman" w:cs="Times New Roman"/>
                <w:b/>
                <w:sz w:val="22"/>
                <w:szCs w:val="22"/>
              </w:rPr>
              <w:t>, menu);</w:t>
            </w:r>
            <w:r w:rsidRPr="00000549">
              <w:rPr>
                <w:rFonts w:ascii="Times New Roman" w:eastAsia="Times New Roman" w:hAnsi="Times New Roman" w:cs="Times New Roman"/>
                <w:b/>
                <w:sz w:val="22"/>
                <w:szCs w:val="22"/>
              </w:rPr>
              <w:br/>
              <w:t xml:space="preserve">      return true;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330E852F" w14:textId="77777777" w:rsidR="000E12A0" w:rsidRDefault="000E12A0" w:rsidP="00000549">
            <w:pPr>
              <w:spacing w:line="0" w:lineRule="atLeast"/>
              <w:rPr>
                <w:rFonts w:ascii="Times New Roman" w:eastAsia="Times New Roman" w:hAnsi="Times New Roman" w:cs="Times New Roman"/>
                <w:b/>
                <w:sz w:val="22"/>
                <w:szCs w:val="22"/>
              </w:rPr>
            </w:pPr>
          </w:p>
        </w:tc>
      </w:tr>
    </w:tbl>
    <w:p w14:paraId="2B9388FB" w14:textId="77777777" w:rsidR="000E12A0" w:rsidRDefault="000E12A0" w:rsidP="00F93E3E">
      <w:pPr>
        <w:spacing w:line="0" w:lineRule="atLeast"/>
        <w:rPr>
          <w:rFonts w:ascii="Times New Roman" w:eastAsia="Times New Roman" w:hAnsi="Times New Roman" w:cs="Times New Roman"/>
          <w:b/>
          <w:sz w:val="22"/>
          <w:szCs w:val="22"/>
        </w:rPr>
      </w:pPr>
    </w:p>
    <w:p w14:paraId="4A9F6214" w14:textId="77B64D84" w:rsidR="00F93E3E" w:rsidRDefault="00F93E3E"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ViewAttendanceByFaculty</w:t>
      </w:r>
      <w:r w:rsidR="000E12A0">
        <w:rPr>
          <w:rFonts w:ascii="Times New Roman" w:eastAsia="Times New Roman" w:hAnsi="Times New Roman" w:cs="Times New Roman"/>
          <w:b/>
          <w:sz w:val="22"/>
          <w:szCs w:val="22"/>
        </w:rPr>
        <w:t>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6A52A915" w14:textId="77777777" w:rsidTr="00B677AA">
        <w:tc>
          <w:tcPr>
            <w:tcW w:w="9350" w:type="dxa"/>
          </w:tcPr>
          <w:p w14:paraId="6A33B223"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java.util.ArrayList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android.app.AlertDialog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android.content.DialogInterface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android.os.Bundle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android.util.Log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android.view.Menu</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android.widget.AdapterView.OnItemLongClickListener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android.widget.ArrayAdapter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android.widget.ListView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android.widget.Toast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com.android.attendance.context.ApplicationContext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com.android.attendance.db.DBAdapter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com.example.androidattendancesystem.R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ViewAttendanceByFacultyActivity</w:t>
            </w:r>
            <w:proofErr w:type="spellEnd"/>
            <w:r w:rsidRPr="00000549">
              <w:rPr>
                <w:rFonts w:ascii="Times New Roman" w:eastAsia="Times New Roman" w:hAnsi="Times New Roman" w:cs="Times New Roman"/>
                <w:b/>
                <w:sz w:val="22"/>
                <w:szCs w:val="22"/>
              </w:rPr>
              <w:t xml:space="preserve"> extends Activity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attendanceBeanList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t xml:space="preserve">   private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(this);</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protected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 xml:space="preserve">(Bundle </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super.onCreate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setContentView</w:t>
            </w:r>
            <w:proofErr w:type="spellEnd"/>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__</w:t>
            </w:r>
            <w:proofErr w:type="spellStart"/>
            <w:r w:rsidRPr="00000549">
              <w:rPr>
                <w:rFonts w:ascii="Times New Roman" w:eastAsia="Times New Roman" w:hAnsi="Times New Roman" w:cs="Times New Roman"/>
                <w:b/>
                <w:i/>
                <w:iCs/>
                <w:sz w:val="22"/>
                <w:szCs w:val="22"/>
              </w:rPr>
              <w:t>listview_main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listview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final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attendanceList</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&lt;String&gt;();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attendanceList.add</w:t>
            </w:r>
            <w:proofErr w:type="spellEnd"/>
            <w:r w:rsidRPr="00000549">
              <w:rPr>
                <w:rFonts w:ascii="Times New Roman" w:eastAsia="Times New Roman" w:hAnsi="Times New Roman" w:cs="Times New Roman"/>
                <w:b/>
                <w:sz w:val="22"/>
                <w:szCs w:val="22"/>
              </w:rPr>
              <w:t xml:space="preserve">("Id | </w:t>
            </w:r>
            <w:proofErr w:type="spellStart"/>
            <w:r w:rsidRPr="00000549">
              <w:rPr>
                <w:rFonts w:ascii="Times New Roman" w:eastAsia="Times New Roman" w:hAnsi="Times New Roman" w:cs="Times New Roman"/>
                <w:b/>
                <w:sz w:val="22"/>
                <w:szCs w:val="22"/>
              </w:rPr>
              <w:t>StudentName</w:t>
            </w:r>
            <w:proofErr w:type="spellEnd"/>
            <w:r w:rsidRPr="00000549">
              <w:rPr>
                <w:rFonts w:ascii="Times New Roman" w:eastAsia="Times New Roman" w:hAnsi="Times New Roman" w:cs="Times New Roman"/>
                <w:b/>
                <w:sz w:val="22"/>
                <w:szCs w:val="22"/>
              </w:rPr>
              <w:t xml:space="preserve"> |  Status");</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attendanceBeanList=((ApplicationContext)ViewAttendanceByFacultyActivity.this.getApplicationContext()).getAttendanceBeanList();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for(</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users = "";</w:t>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attendanceBean.getAttendance_session_id</w:t>
            </w:r>
            <w:proofErr w:type="spellEnd"/>
            <w:r w:rsidRPr="00000549">
              <w:rPr>
                <w:rFonts w:ascii="Times New Roman" w:eastAsia="Times New Roman" w:hAnsi="Times New Roman" w:cs="Times New Roman"/>
                <w:b/>
                <w:sz w:val="22"/>
                <w:szCs w:val="22"/>
              </w:rPr>
              <w:t>() != 0)</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ViewAttendanceByFacultyActivity.this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=dbAdapter.getStudentById(attendanceBean.getAttendance_student_id());</w:t>
            </w:r>
            <w:r w:rsidRPr="00000549">
              <w:rPr>
                <w:rFonts w:ascii="Times New Roman" w:eastAsia="Times New Roman" w:hAnsi="Times New Roman" w:cs="Times New Roman"/>
                <w:b/>
                <w:sz w:val="22"/>
                <w:szCs w:val="22"/>
              </w:rPr>
              <w:br/>
              <w:t xml:space="preserve">            users = </w:t>
            </w:r>
            <w:proofErr w:type="spellStart"/>
            <w:r w:rsidRPr="00000549">
              <w:rPr>
                <w:rFonts w:ascii="Times New Roman" w:eastAsia="Times New Roman" w:hAnsi="Times New Roman" w:cs="Times New Roman"/>
                <w:b/>
                <w:sz w:val="22"/>
                <w:szCs w:val="22"/>
              </w:rPr>
              <w:t>attendanceBean.getAttendance_student_id</w:t>
            </w:r>
            <w:proofErr w:type="spellEnd"/>
            <w:r w:rsidRPr="00000549">
              <w:rPr>
                <w:rFonts w:ascii="Times New Roman" w:eastAsia="Times New Roman" w:hAnsi="Times New Roman" w:cs="Times New Roman"/>
                <w:b/>
                <w:sz w:val="22"/>
                <w:szCs w:val="22"/>
              </w:rPr>
              <w:t>()+".     "+studentBean.getStudent_firstname()+","+studentBean.getStudent_lastname()+"                  "+</w:t>
            </w:r>
            <w:proofErr w:type="spellStart"/>
            <w:r w:rsidRPr="00000549">
              <w:rPr>
                <w:rFonts w:ascii="Times New Roman" w:eastAsia="Times New Roman" w:hAnsi="Times New Roman" w:cs="Times New Roman"/>
                <w:b/>
                <w:sz w:val="22"/>
                <w:szCs w:val="22"/>
              </w:rPr>
              <w:t>attendanceBean.getAttendance_status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else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users = </w:t>
            </w:r>
            <w:proofErr w:type="spellStart"/>
            <w:r w:rsidRPr="00000549">
              <w:rPr>
                <w:rFonts w:ascii="Times New Roman" w:eastAsia="Times New Roman" w:hAnsi="Times New Roman" w:cs="Times New Roman"/>
                <w:b/>
                <w:sz w:val="22"/>
                <w:szCs w:val="22"/>
              </w:rPr>
              <w:t>attendanceBean.getAttendance_status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attendanceList.add</w:t>
            </w:r>
            <w:proofErr w:type="spellEnd"/>
            <w:r w:rsidRPr="00000549">
              <w:rPr>
                <w:rFonts w:ascii="Times New Roman" w:eastAsia="Times New Roman" w:hAnsi="Times New Roman" w:cs="Times New Roman"/>
                <w:b/>
                <w:sz w:val="22"/>
                <w:szCs w:val="22"/>
              </w:rPr>
              <w:t>(users);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 xml:space="preserve">("users: ", users);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&lt;String&gt;(this, </w:t>
            </w:r>
            <w:proofErr w:type="spellStart"/>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view_attendance_list</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labelAttendance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listView.setAdapter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listView.setOnItemLongClickListener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OnItemLongClickListener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onItemLongClick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&lt;?&gt; arg0, View arg1,</w:t>
            </w:r>
            <w:r w:rsidRPr="00000549">
              <w:rPr>
                <w:rFonts w:ascii="Times New Roman" w:eastAsia="Times New Roman" w:hAnsi="Times New Roman" w:cs="Times New Roman"/>
                <w:b/>
                <w:sz w:val="22"/>
                <w:szCs w:val="22"/>
              </w:rPr>
              <w:br/>
              <w:t xml:space="preserve">               final int position, long arg3)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ViewAttendanceByFacultyActivity.this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alertDialogBuilder.setTitle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getTitle</w:t>
            </w:r>
            <w:proofErr w:type="spellEnd"/>
            <w:r w:rsidRPr="00000549">
              <w:rPr>
                <w:rFonts w:ascii="Times New Roman" w:eastAsia="Times New Roman" w:hAnsi="Times New Roman" w:cs="Times New Roman"/>
                <w:b/>
                <w:sz w:val="22"/>
                <w:szCs w:val="22"/>
              </w:rPr>
              <w:t>()+"decision");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alertDialogBuilder.setMessage</w:t>
            </w:r>
            <w:proofErr w:type="spellEnd"/>
            <w:r w:rsidRPr="00000549">
              <w:rPr>
                <w:rFonts w:ascii="Times New Roman" w:eastAsia="Times New Roman" w:hAnsi="Times New Roman" w:cs="Times New Roman"/>
                <w:b/>
                <w:sz w:val="22"/>
                <w:szCs w:val="22"/>
              </w:rPr>
              <w:t>("Are you sure?");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alertDialogBuilder.setPositiveButton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Yes",new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DialogInterface.OnClickListener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DialogInterface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w:t>
            </w:r>
            <w:proofErr w:type="spellEnd"/>
            <w:r w:rsidRPr="00000549">
              <w:rPr>
                <w:rFonts w:ascii="Times New Roman" w:eastAsia="Times New Roman" w:hAnsi="Times New Roman" w:cs="Times New Roman"/>
                <w:b/>
                <w:sz w:val="22"/>
                <w:szCs w:val="22"/>
              </w:rPr>
              <w:t xml:space="preserve"> id)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facultyList.remove</w:t>
            </w:r>
            <w:proofErr w:type="spellEnd"/>
            <w:r w:rsidRPr="00000549">
              <w:rPr>
                <w:rFonts w:ascii="Times New Roman" w:eastAsia="Times New Roman" w:hAnsi="Times New Roman" w:cs="Times New Roman"/>
                <w:b/>
                <w:sz w:val="22"/>
                <w:szCs w:val="22"/>
              </w:rPr>
              <w:t>(position);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listAdapter.notifyDataSetChanged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listAdapter.notifyDataSetInvalidated</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dbAdapter.deleteFaculty(facultyBeanList.get(position).getFaculty_id());</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dbAdapter.getAllFaculty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for(</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String users = " FirstName: " + facultyBean.getFaculty_firstname()+"\nLastname:"+facultyBean.getFaculty_lastname();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facultyList.add</w:t>
            </w:r>
            <w:proofErr w:type="spellEnd"/>
            <w:r w:rsidRPr="00000549">
              <w:rPr>
                <w:rFonts w:ascii="Times New Roman" w:eastAsia="Times New Roman" w:hAnsi="Times New Roman" w:cs="Times New Roman"/>
                <w:b/>
                <w:sz w:val="22"/>
                <w:szCs w:val="22"/>
              </w:rPr>
              <w:t>(users);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 xml:space="preserve">("users: ", users);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alertDialogBuilder.setNegativeButton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No",new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DialogInterface.OnClickListener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DialogInterface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w:t>
            </w:r>
            <w:proofErr w:type="spellEnd"/>
            <w:r w:rsidRPr="00000549">
              <w:rPr>
                <w:rFonts w:ascii="Times New Roman" w:eastAsia="Times New Roman" w:hAnsi="Times New Roman" w:cs="Times New Roman"/>
                <w:b/>
                <w:sz w:val="22"/>
                <w:szCs w:val="22"/>
              </w:rPr>
              <w:t xml:space="preserve"> id) {</w:t>
            </w:r>
            <w:r w:rsidRPr="00000549">
              <w:rPr>
                <w:rFonts w:ascii="Times New Roman" w:eastAsia="Times New Roman" w:hAnsi="Times New Roman" w:cs="Times New Roman"/>
                <w:b/>
                <w:sz w:val="22"/>
                <w:szCs w:val="22"/>
              </w:rPr>
              <w:br/>
              <w:t xml:space="preserve">                  // cancel the alert box and put a Toast to the user</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dialog.cancel</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Toast.makeText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getApplicationContext</w:t>
            </w:r>
            <w:proofErr w:type="spellEnd"/>
            <w:r w:rsidRPr="00000549">
              <w:rPr>
                <w:rFonts w:ascii="Times New Roman" w:eastAsia="Times New Roman" w:hAnsi="Times New Roman" w:cs="Times New Roman"/>
                <w:b/>
                <w:sz w:val="22"/>
                <w:szCs w:val="22"/>
              </w:rPr>
              <w:t xml:space="preserve">(), "You choose cancel",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Toast.LENGTH_LONG</w:t>
            </w:r>
            <w:proofErr w:type="spellEnd"/>
            <w:r w:rsidRPr="00000549">
              <w:rPr>
                <w:rFonts w:ascii="Times New Roman" w:eastAsia="Times New Roman" w:hAnsi="Times New Roman" w:cs="Times New Roman"/>
                <w:b/>
                <w:sz w:val="22"/>
                <w:szCs w:val="22"/>
              </w:rPr>
              <w:t>).show();</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alertDialog</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alertDialogBuilder.create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 show alert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alertDialog.show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return false;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onCreateOptionsMenu</w:t>
            </w:r>
            <w:proofErr w:type="spellEnd"/>
            <w:r w:rsidRPr="00000549">
              <w:rPr>
                <w:rFonts w:ascii="Times New Roman" w:eastAsia="Times New Roman" w:hAnsi="Times New Roman" w:cs="Times New Roman"/>
                <w:b/>
                <w:sz w:val="22"/>
                <w:szCs w:val="22"/>
              </w:rPr>
              <w:t>(Menu menu) {</w:t>
            </w:r>
            <w:r w:rsidRPr="00000549">
              <w:rPr>
                <w:rFonts w:ascii="Times New Roman" w:eastAsia="Times New Roman" w:hAnsi="Times New Roman" w:cs="Times New Roman"/>
                <w:b/>
                <w:sz w:val="22"/>
                <w:szCs w:val="22"/>
              </w:rPr>
              <w:br/>
              <w:t xml:space="preserve">      // Inflate the menu; this adds items to the action bar if it is present.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getMenuInflater</w:t>
            </w:r>
            <w:proofErr w:type="spellEnd"/>
            <w:r w:rsidRPr="00000549">
              <w:rPr>
                <w:rFonts w:ascii="Times New Roman" w:eastAsia="Times New Roman" w:hAnsi="Times New Roman" w:cs="Times New Roman"/>
                <w:b/>
                <w:sz w:val="22"/>
                <w:szCs w:val="22"/>
              </w:rPr>
              <w:t>().inflate(</w:t>
            </w:r>
            <w:proofErr w:type="spellStart"/>
            <w:r w:rsidRPr="00000549">
              <w:rPr>
                <w:rFonts w:ascii="Times New Roman" w:eastAsia="Times New Roman" w:hAnsi="Times New Roman" w:cs="Times New Roman"/>
                <w:b/>
                <w:sz w:val="22"/>
                <w:szCs w:val="22"/>
              </w:rPr>
              <w:t>R.menu.</w:t>
            </w:r>
            <w:r w:rsidRPr="00000549">
              <w:rPr>
                <w:rFonts w:ascii="Times New Roman" w:eastAsia="Times New Roman" w:hAnsi="Times New Roman" w:cs="Times New Roman"/>
                <w:b/>
                <w:i/>
                <w:iCs/>
                <w:sz w:val="22"/>
                <w:szCs w:val="22"/>
              </w:rPr>
              <w:t>main</w:t>
            </w:r>
            <w:proofErr w:type="spellEnd"/>
            <w:r w:rsidRPr="00000549">
              <w:rPr>
                <w:rFonts w:ascii="Times New Roman" w:eastAsia="Times New Roman" w:hAnsi="Times New Roman" w:cs="Times New Roman"/>
                <w:b/>
                <w:sz w:val="22"/>
                <w:szCs w:val="22"/>
              </w:rPr>
              <w:t>, menu);</w:t>
            </w:r>
            <w:r w:rsidRPr="00000549">
              <w:rPr>
                <w:rFonts w:ascii="Times New Roman" w:eastAsia="Times New Roman" w:hAnsi="Times New Roman" w:cs="Times New Roman"/>
                <w:b/>
                <w:sz w:val="22"/>
                <w:szCs w:val="22"/>
              </w:rPr>
              <w:br/>
              <w:t xml:space="preserve">      return true;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7B82F735" w14:textId="77777777" w:rsidR="000E12A0" w:rsidRDefault="000E12A0" w:rsidP="00000549">
            <w:pPr>
              <w:spacing w:line="0" w:lineRule="atLeast"/>
              <w:rPr>
                <w:rFonts w:ascii="Times New Roman" w:eastAsia="Times New Roman" w:hAnsi="Times New Roman" w:cs="Times New Roman"/>
                <w:b/>
                <w:sz w:val="22"/>
                <w:szCs w:val="22"/>
              </w:rPr>
            </w:pPr>
          </w:p>
        </w:tc>
      </w:tr>
    </w:tbl>
    <w:p w14:paraId="27C8B578" w14:textId="77777777" w:rsidR="000E12A0" w:rsidRDefault="000E12A0" w:rsidP="00F93E3E">
      <w:pPr>
        <w:spacing w:line="0" w:lineRule="atLeast"/>
        <w:rPr>
          <w:rFonts w:ascii="Times New Roman" w:eastAsia="Times New Roman" w:hAnsi="Times New Roman" w:cs="Times New Roman"/>
          <w:b/>
          <w:sz w:val="22"/>
          <w:szCs w:val="22"/>
        </w:rPr>
      </w:pPr>
    </w:p>
    <w:p w14:paraId="55F9DF7A" w14:textId="527B35AE"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ViewAttendancePerStudentActivity.java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3D5FE56C" w14:textId="77777777" w:rsidTr="00B677AA">
        <w:tc>
          <w:tcPr>
            <w:tcW w:w="9350" w:type="dxa"/>
          </w:tcPr>
          <w:p w14:paraId="1B673087"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java.util.ArrayList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br/>
              <w:t xml:space="preserve">import </w:t>
            </w:r>
            <w:proofErr w:type="spellStart"/>
            <w:r w:rsidRPr="00000549">
              <w:rPr>
                <w:rFonts w:ascii="Times New Roman" w:eastAsia="Times New Roman" w:hAnsi="Times New Roman" w:cs="Times New Roman"/>
                <w:b/>
                <w:sz w:val="22"/>
                <w:szCs w:val="22"/>
              </w:rPr>
              <w:t>android.app.Activity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android.app.AlertDialog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android.content.DialogInterface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android.os.Bundle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android.util.Log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android.view.Menu</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android.widget.AdapterView.OnItemLongClickListener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android.widget.ArrayAdapter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android.widget.Button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android.widget.ListView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android.widget.Toast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com.android.attendance.context.ApplicationContext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com.android.attendance.db.DBAdapter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com.example.androidattendancesystem.R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android.app.Dialog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static </w:t>
            </w:r>
            <w:proofErr w:type="spellStart"/>
            <w:r w:rsidRPr="00000549">
              <w:rPr>
                <w:rFonts w:ascii="Times New Roman" w:eastAsia="Times New Roman" w:hAnsi="Times New Roman" w:cs="Times New Roman"/>
                <w:b/>
                <w:sz w:val="22"/>
                <w:szCs w:val="22"/>
              </w:rPr>
              <w:t>android.content.ContentValues.</w:t>
            </w:r>
            <w:r w:rsidRPr="00000549">
              <w:rPr>
                <w:rFonts w:ascii="Times New Roman" w:eastAsia="Times New Roman" w:hAnsi="Times New Roman" w:cs="Times New Roman"/>
                <w:b/>
                <w:i/>
                <w:iCs/>
                <w:sz w:val="22"/>
                <w:szCs w:val="22"/>
              </w:rPr>
              <w:t>TAG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ViewAttendancePerStudentActivity</w:t>
            </w:r>
            <w:proofErr w:type="spellEnd"/>
            <w:r w:rsidRPr="00000549">
              <w:rPr>
                <w:rFonts w:ascii="Times New Roman" w:eastAsia="Times New Roman" w:hAnsi="Times New Roman" w:cs="Times New Roman"/>
                <w:b/>
                <w:sz w:val="22"/>
                <w:szCs w:val="22"/>
              </w:rPr>
              <w:t xml:space="preserve"> extends Activity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attendanceBeanList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t xml:space="preserve">   private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(this);</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protected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 xml:space="preserve">(Bundle </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super.onCreate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setContentView</w:t>
            </w:r>
            <w:proofErr w:type="spellEnd"/>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__</w:t>
            </w:r>
            <w:proofErr w:type="spellStart"/>
            <w:r w:rsidRPr="00000549">
              <w:rPr>
                <w:rFonts w:ascii="Times New Roman" w:eastAsia="Times New Roman" w:hAnsi="Times New Roman" w:cs="Times New Roman"/>
                <w:b/>
                <w:i/>
                <w:iCs/>
                <w:sz w:val="22"/>
                <w:szCs w:val="22"/>
              </w:rPr>
              <w:t>listview_main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listview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final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attendanceList</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&lt;String&gt;();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attendanceList.add</w:t>
            </w:r>
            <w:proofErr w:type="spellEnd"/>
            <w:r w:rsidRPr="00000549">
              <w:rPr>
                <w:rFonts w:ascii="Times New Roman" w:eastAsia="Times New Roman" w:hAnsi="Times New Roman" w:cs="Times New Roman"/>
                <w:b/>
                <w:sz w:val="22"/>
                <w:szCs w:val="22"/>
              </w:rPr>
              <w:t>("Present Count Per Student");</w:t>
            </w:r>
            <w:r w:rsidRPr="00000549">
              <w:rPr>
                <w:rFonts w:ascii="Times New Roman" w:eastAsia="Times New Roman" w:hAnsi="Times New Roman" w:cs="Times New Roman"/>
                <w:b/>
                <w:sz w:val="22"/>
                <w:szCs w:val="22"/>
              </w:rPr>
              <w:br/>
              <w:t xml:space="preserve">      attendanceBeanList=((ApplicationContext)ViewAttendancePerStudentActivity.this.getApplicationContext()).getAttendanceBeanList();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for(</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users = "";</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Student_no</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String users1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ViewAttendancePerStudentActivity.this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=dbAdapter.getStudentById(attendanceBean.getAttendance_student_id());</w:t>
            </w:r>
            <w:r w:rsidRPr="00000549">
              <w:rPr>
                <w:rFonts w:ascii="Times New Roman" w:eastAsia="Times New Roman" w:hAnsi="Times New Roman" w:cs="Times New Roman"/>
                <w:b/>
                <w:sz w:val="22"/>
                <w:szCs w:val="22"/>
              </w:rPr>
              <w:br/>
              <w:t xml:space="preserve">            users = </w:t>
            </w:r>
            <w:proofErr w:type="spellStart"/>
            <w:r w:rsidRPr="00000549">
              <w:rPr>
                <w:rFonts w:ascii="Times New Roman" w:eastAsia="Times New Roman" w:hAnsi="Times New Roman" w:cs="Times New Roman"/>
                <w:b/>
                <w:sz w:val="22"/>
                <w:szCs w:val="22"/>
              </w:rPr>
              <w:t>attendanceBean.getAttendance_student_id</w:t>
            </w:r>
            <w:proofErr w:type="spellEnd"/>
            <w:r w:rsidRPr="00000549">
              <w:rPr>
                <w:rFonts w:ascii="Times New Roman" w:eastAsia="Times New Roman" w:hAnsi="Times New Roman" w:cs="Times New Roman"/>
                <w:b/>
                <w:sz w:val="22"/>
                <w:szCs w:val="22"/>
              </w:rPr>
              <w:t>()+".     "+studentBean.getStudent_firstname()+","+studentBean.getStudent_lastname()+"                  "+</w:t>
            </w:r>
            <w:proofErr w:type="spellStart"/>
            <w:r w:rsidRPr="00000549">
              <w:rPr>
                <w:rFonts w:ascii="Times New Roman" w:eastAsia="Times New Roman" w:hAnsi="Times New Roman" w:cs="Times New Roman"/>
                <w:b/>
                <w:sz w:val="22"/>
                <w:szCs w:val="22"/>
              </w:rPr>
              <w:t>attendanceBean.getAttendance_session_id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attendanceList.add</w:t>
            </w:r>
            <w:proofErr w:type="spellEnd"/>
            <w:r w:rsidRPr="00000549">
              <w:rPr>
                <w:rFonts w:ascii="Times New Roman" w:eastAsia="Times New Roman" w:hAnsi="Times New Roman" w:cs="Times New Roman"/>
                <w:b/>
                <w:sz w:val="22"/>
                <w:szCs w:val="22"/>
              </w:rPr>
              <w:t>(users);</w:t>
            </w:r>
            <w:r w:rsidRPr="00000549">
              <w:rPr>
                <w:rFonts w:ascii="Times New Roman" w:eastAsia="Times New Roman" w:hAnsi="Times New Roman" w:cs="Times New Roman"/>
                <w:b/>
                <w:sz w:val="22"/>
                <w:szCs w:val="22"/>
              </w:rPr>
              <w:br/>
              <w:t xml:space="preserve">         users1 =""+</w:t>
            </w:r>
            <w:proofErr w:type="spellStart"/>
            <w:r w:rsidRPr="00000549">
              <w:rPr>
                <w:rFonts w:ascii="Times New Roman" w:eastAsia="Times New Roman" w:hAnsi="Times New Roman" w:cs="Times New Roman"/>
                <w:b/>
                <w:sz w:val="22"/>
                <w:szCs w:val="22"/>
              </w:rPr>
              <w:t>attendanceBean.getAttendance_session_id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users1= users1.trim();</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Student_no</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attendanceBean.getAttendance_student_id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studentBean.getStudent_mobilenumber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i/>
                <w:iCs/>
                <w:sz w:val="22"/>
                <w:szCs w:val="22"/>
              </w:rPr>
              <w:t>TAG</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 "+users1);</w:t>
            </w:r>
            <w:r w:rsidRPr="00000549">
              <w:rPr>
                <w:rFonts w:ascii="Times New Roman" w:eastAsia="Times New Roman" w:hAnsi="Times New Roman" w:cs="Times New Roman"/>
                <w:b/>
                <w:sz w:val="22"/>
                <w:szCs w:val="22"/>
              </w:rPr>
              <w:br/>
              <w:t xml:space="preserve">         //Toast.makeText(ViewAttendancePerStudentActivity.this,users,Toast.LENGTH_SHORT).show();</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&lt;String&gt;(this, </w:t>
            </w:r>
            <w:proofErr w:type="spellStart"/>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view_attendance_list_per_student</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labelAttendancePerStudent</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listView.setAdapter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listView.setOnItemLongClickListener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OnItemLongClickListener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onItemLongClick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&lt;?&gt; arg0, View arg1,</w:t>
            </w:r>
            <w:r w:rsidRPr="00000549">
              <w:rPr>
                <w:rFonts w:ascii="Times New Roman" w:eastAsia="Times New Roman" w:hAnsi="Times New Roman" w:cs="Times New Roman"/>
                <w:b/>
                <w:sz w:val="22"/>
                <w:szCs w:val="22"/>
              </w:rPr>
              <w:br/>
              <w:t xml:space="preserve">               final int position, long arg3)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ViewAttendanceByFacultyActivity.this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alertDialogBuilder.setTitle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getTitle</w:t>
            </w:r>
            <w:proofErr w:type="spellEnd"/>
            <w:r w:rsidRPr="00000549">
              <w:rPr>
                <w:rFonts w:ascii="Times New Roman" w:eastAsia="Times New Roman" w:hAnsi="Times New Roman" w:cs="Times New Roman"/>
                <w:b/>
                <w:sz w:val="22"/>
                <w:szCs w:val="22"/>
              </w:rPr>
              <w:t>()+"decision");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alertDialogBuilder.setMessage</w:t>
            </w:r>
            <w:proofErr w:type="spellEnd"/>
            <w:r w:rsidRPr="00000549">
              <w:rPr>
                <w:rFonts w:ascii="Times New Roman" w:eastAsia="Times New Roman" w:hAnsi="Times New Roman" w:cs="Times New Roman"/>
                <w:b/>
                <w:sz w:val="22"/>
                <w:szCs w:val="22"/>
              </w:rPr>
              <w:t>("Are you sure?");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alertDialogBuilder.setPositiveButton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Yes",new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DialogInterface.OnClickListener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DialogInterface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w:t>
            </w:r>
            <w:proofErr w:type="spellEnd"/>
            <w:r w:rsidRPr="00000549">
              <w:rPr>
                <w:rFonts w:ascii="Times New Roman" w:eastAsia="Times New Roman" w:hAnsi="Times New Roman" w:cs="Times New Roman"/>
                <w:b/>
                <w:sz w:val="22"/>
                <w:szCs w:val="22"/>
              </w:rPr>
              <w:t xml:space="preserve"> id)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facultyList.remove</w:t>
            </w:r>
            <w:proofErr w:type="spellEnd"/>
            <w:r w:rsidRPr="00000549">
              <w:rPr>
                <w:rFonts w:ascii="Times New Roman" w:eastAsia="Times New Roman" w:hAnsi="Times New Roman" w:cs="Times New Roman"/>
                <w:b/>
                <w:sz w:val="22"/>
                <w:szCs w:val="22"/>
              </w:rPr>
              <w:t>(position);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listAdapter.notifyDataSetChanged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listAdapter.notifyDataSetInvalidated</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dbAdapter.deleteFaculty(facultyBeanList.get(position).getFaculty_id());</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dbAdapter.getAllFaculty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for(</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users = " FirstName: " + facultyBean.getFaculty_firstname()+"\nLastname:"+facultyBean.getFaculty_lastname();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proofErr w:type="spellStart"/>
            <w:r w:rsidRPr="00000549">
              <w:rPr>
                <w:rFonts w:ascii="Times New Roman" w:eastAsia="Times New Roman" w:hAnsi="Times New Roman" w:cs="Times New Roman"/>
                <w:b/>
                <w:sz w:val="22"/>
                <w:szCs w:val="22"/>
              </w:rPr>
              <w:t>facultyList.add</w:t>
            </w:r>
            <w:proofErr w:type="spellEnd"/>
            <w:r w:rsidRPr="00000549">
              <w:rPr>
                <w:rFonts w:ascii="Times New Roman" w:eastAsia="Times New Roman" w:hAnsi="Times New Roman" w:cs="Times New Roman"/>
                <w:b/>
                <w:sz w:val="22"/>
                <w:szCs w:val="22"/>
              </w:rPr>
              <w:t>(users);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 xml:space="preserve">("users: ", users);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alertDialogBuilder.setNegativeButton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No",new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DialogInterface.OnClickListener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DialogInterface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w:t>
            </w:r>
            <w:proofErr w:type="spellEnd"/>
            <w:r w:rsidRPr="00000549">
              <w:rPr>
                <w:rFonts w:ascii="Times New Roman" w:eastAsia="Times New Roman" w:hAnsi="Times New Roman" w:cs="Times New Roman"/>
                <w:b/>
                <w:sz w:val="22"/>
                <w:szCs w:val="22"/>
              </w:rPr>
              <w:t xml:space="preserve"> id) {</w:t>
            </w:r>
            <w:r w:rsidRPr="00000549">
              <w:rPr>
                <w:rFonts w:ascii="Times New Roman" w:eastAsia="Times New Roman" w:hAnsi="Times New Roman" w:cs="Times New Roman"/>
                <w:b/>
                <w:sz w:val="22"/>
                <w:szCs w:val="22"/>
              </w:rPr>
              <w:br/>
              <w:t xml:space="preserve">                  // cancel the alert box and put a Toast to the user</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dialog.cancel</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Toast.makeText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getApplicationContext</w:t>
            </w:r>
            <w:proofErr w:type="spellEnd"/>
            <w:r w:rsidRPr="00000549">
              <w:rPr>
                <w:rFonts w:ascii="Times New Roman" w:eastAsia="Times New Roman" w:hAnsi="Times New Roman" w:cs="Times New Roman"/>
                <w:b/>
                <w:sz w:val="22"/>
                <w:szCs w:val="22"/>
              </w:rPr>
              <w:t xml:space="preserve">(), "You choose cancel",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Toast.LENGTH_LONG</w:t>
            </w:r>
            <w:proofErr w:type="spellEnd"/>
            <w:r w:rsidRPr="00000549">
              <w:rPr>
                <w:rFonts w:ascii="Times New Roman" w:eastAsia="Times New Roman" w:hAnsi="Times New Roman" w:cs="Times New Roman"/>
                <w:b/>
                <w:sz w:val="22"/>
                <w:szCs w:val="22"/>
              </w:rPr>
              <w:t>).show();</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alertDialog</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alertDialogBuilder.create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 show alert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alertDialog.show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return false;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onCreateOptionsMenu</w:t>
            </w:r>
            <w:proofErr w:type="spellEnd"/>
            <w:r w:rsidRPr="00000549">
              <w:rPr>
                <w:rFonts w:ascii="Times New Roman" w:eastAsia="Times New Roman" w:hAnsi="Times New Roman" w:cs="Times New Roman"/>
                <w:b/>
                <w:sz w:val="22"/>
                <w:szCs w:val="22"/>
              </w:rPr>
              <w:t>(Menu menu) {</w:t>
            </w:r>
            <w:r w:rsidRPr="00000549">
              <w:rPr>
                <w:rFonts w:ascii="Times New Roman" w:eastAsia="Times New Roman" w:hAnsi="Times New Roman" w:cs="Times New Roman"/>
                <w:b/>
                <w:sz w:val="22"/>
                <w:szCs w:val="22"/>
              </w:rPr>
              <w:br/>
              <w:t xml:space="preserve">      // Inflate the menu; this adds items to the action bar if it is present.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getMenuInflater</w:t>
            </w:r>
            <w:proofErr w:type="spellEnd"/>
            <w:r w:rsidRPr="00000549">
              <w:rPr>
                <w:rFonts w:ascii="Times New Roman" w:eastAsia="Times New Roman" w:hAnsi="Times New Roman" w:cs="Times New Roman"/>
                <w:b/>
                <w:sz w:val="22"/>
                <w:szCs w:val="22"/>
              </w:rPr>
              <w:t>().inflate(</w:t>
            </w:r>
            <w:proofErr w:type="spellStart"/>
            <w:r w:rsidRPr="00000549">
              <w:rPr>
                <w:rFonts w:ascii="Times New Roman" w:eastAsia="Times New Roman" w:hAnsi="Times New Roman" w:cs="Times New Roman"/>
                <w:b/>
                <w:sz w:val="22"/>
                <w:szCs w:val="22"/>
              </w:rPr>
              <w:t>R.menu.</w:t>
            </w:r>
            <w:r w:rsidRPr="00000549">
              <w:rPr>
                <w:rFonts w:ascii="Times New Roman" w:eastAsia="Times New Roman" w:hAnsi="Times New Roman" w:cs="Times New Roman"/>
                <w:b/>
                <w:i/>
                <w:iCs/>
                <w:sz w:val="22"/>
                <w:szCs w:val="22"/>
              </w:rPr>
              <w:t>main</w:t>
            </w:r>
            <w:proofErr w:type="spellEnd"/>
            <w:r w:rsidRPr="00000549">
              <w:rPr>
                <w:rFonts w:ascii="Times New Roman" w:eastAsia="Times New Roman" w:hAnsi="Times New Roman" w:cs="Times New Roman"/>
                <w:b/>
                <w:sz w:val="22"/>
                <w:szCs w:val="22"/>
              </w:rPr>
              <w:t>, menu);</w:t>
            </w:r>
            <w:r w:rsidRPr="00000549">
              <w:rPr>
                <w:rFonts w:ascii="Times New Roman" w:eastAsia="Times New Roman" w:hAnsi="Times New Roman" w:cs="Times New Roman"/>
                <w:b/>
                <w:sz w:val="22"/>
                <w:szCs w:val="22"/>
              </w:rPr>
              <w:br/>
              <w:t xml:space="preserve">      return true;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12756993" w14:textId="77777777" w:rsidR="000E12A0" w:rsidRDefault="000E12A0" w:rsidP="00000549">
            <w:pPr>
              <w:spacing w:line="0" w:lineRule="atLeast"/>
              <w:rPr>
                <w:rFonts w:ascii="Times New Roman" w:eastAsia="Times New Roman" w:hAnsi="Times New Roman" w:cs="Times New Roman"/>
                <w:b/>
                <w:sz w:val="22"/>
                <w:szCs w:val="22"/>
              </w:rPr>
            </w:pPr>
          </w:p>
        </w:tc>
      </w:tr>
    </w:tbl>
    <w:p w14:paraId="5BC727C1" w14:textId="77777777" w:rsidR="000E12A0" w:rsidRDefault="000E12A0" w:rsidP="00F93E3E">
      <w:pPr>
        <w:spacing w:line="0" w:lineRule="atLeast"/>
        <w:rPr>
          <w:rFonts w:ascii="Times New Roman" w:eastAsia="Times New Roman" w:hAnsi="Times New Roman" w:cs="Times New Roman"/>
          <w:b/>
          <w:sz w:val="22"/>
          <w:szCs w:val="22"/>
        </w:rPr>
      </w:pPr>
    </w:p>
    <w:p w14:paraId="2A5EAD2A" w14:textId="56E46B03"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ViewFacultyActivity.java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092051F0" w14:textId="77777777" w:rsidTr="00B677AA">
        <w:tc>
          <w:tcPr>
            <w:tcW w:w="9350" w:type="dxa"/>
          </w:tcPr>
          <w:p w14:paraId="24E2AC9E"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com.android.attendance.activity</w:t>
            </w:r>
            <w:proofErr w:type="spellEnd"/>
            <w:r w:rsidRPr="00000549">
              <w:rPr>
                <w:rFonts w:ascii="Times New Roman" w:eastAsia="Times New Roman" w:hAnsi="Times New Roman" w:cs="Times New Roman"/>
                <w:b/>
                <w:sz w:val="22"/>
                <w:szCs w:val="22"/>
              </w:rPr>
              <w:t>;</w:t>
            </w:r>
            <w:r w:rsidRPr="00B677AA">
              <w:rPr>
                <w:rFonts w:ascii="Times New Roman" w:eastAsia="Times New Roman" w:hAnsi="Times New Roman" w:cs="Times New Roman"/>
                <w:b/>
                <w:sz w:val="22"/>
                <w:szCs w:val="22"/>
                <w:bdr w:val="single" w:sz="8" w:space="0" w:color="auto"/>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java.util.ArrayList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import </w:t>
            </w:r>
            <w:proofErr w:type="spellStart"/>
            <w:r w:rsidRPr="00000549">
              <w:rPr>
                <w:rFonts w:ascii="Times New Roman" w:eastAsia="Times New Roman" w:hAnsi="Times New Roman" w:cs="Times New Roman"/>
                <w:b/>
                <w:sz w:val="22"/>
                <w:szCs w:val="22"/>
              </w:rPr>
              <w:t>android.app.AlertDialog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android.content.DialogInterface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android.os.Bundle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android.util.Log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android.view.Menu</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android.widget.AdapterView.OnItemLongClickListener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android.widget.ArrayAdapter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android.widget.ListView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android.widget.Toast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com.android.attendance.db.DBAdapter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com.example.androidattendancesystem.R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ViewFacultyActivity</w:t>
            </w:r>
            <w:proofErr w:type="spellEnd"/>
            <w:r w:rsidRPr="00000549">
              <w:rPr>
                <w:rFonts w:ascii="Times New Roman" w:eastAsia="Times New Roman" w:hAnsi="Times New Roman" w:cs="Times New Roman"/>
                <w:b/>
                <w:sz w:val="22"/>
                <w:szCs w:val="22"/>
              </w:rPr>
              <w:t xml:space="preserve"> extends Activity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t xml:space="preserve">   private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(this);</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protected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 xml:space="preserve">(Bundle </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super.onCreate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setContentView</w:t>
            </w:r>
            <w:proofErr w:type="spellEnd"/>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__</w:t>
            </w:r>
            <w:proofErr w:type="spellStart"/>
            <w:r w:rsidRPr="00000549">
              <w:rPr>
                <w:rFonts w:ascii="Times New Roman" w:eastAsia="Times New Roman" w:hAnsi="Times New Roman" w:cs="Times New Roman"/>
                <w:b/>
                <w:i/>
                <w:iCs/>
                <w:sz w:val="22"/>
                <w:szCs w:val="22"/>
              </w:rPr>
              <w:t>listview_main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listview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final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facultyList</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&lt;String&gt;();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dbAdapter.getAllFaculty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for(</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users = " FirstName: " + facultyBean.getFaculty_firstname()+"\nLastname:"+facultyBean.getFaculty_lastname();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facultyList.add</w:t>
            </w:r>
            <w:proofErr w:type="spellEnd"/>
            <w:r w:rsidRPr="00000549">
              <w:rPr>
                <w:rFonts w:ascii="Times New Roman" w:eastAsia="Times New Roman" w:hAnsi="Times New Roman" w:cs="Times New Roman"/>
                <w:b/>
                <w:sz w:val="22"/>
                <w:szCs w:val="22"/>
              </w:rPr>
              <w:t>(users);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 xml:space="preserve">("users: ", users);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&lt;String&gt;(this, </w:t>
            </w:r>
            <w:proofErr w:type="spellStart"/>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view_faculty_list</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labelF</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listView.setAdapter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listView.setOnItemLongClickListener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OnItemLongClickListener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onItemLongClick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&lt;?&gt; arg0, View arg1,</w:t>
            </w:r>
            <w:r w:rsidRPr="00000549">
              <w:rPr>
                <w:rFonts w:ascii="Times New Roman" w:eastAsia="Times New Roman" w:hAnsi="Times New Roman" w:cs="Times New Roman"/>
                <w:b/>
                <w:sz w:val="22"/>
                <w:szCs w:val="22"/>
              </w:rPr>
              <w:br/>
              <w:t xml:space="preserve">               final int position, long arg3)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ViewFacultyActivity.this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alertDialogBuilder.setTitle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getTitle</w:t>
            </w:r>
            <w:proofErr w:type="spellEnd"/>
            <w:r w:rsidRPr="00000549">
              <w:rPr>
                <w:rFonts w:ascii="Times New Roman" w:eastAsia="Times New Roman" w:hAnsi="Times New Roman" w:cs="Times New Roman"/>
                <w:b/>
                <w:sz w:val="22"/>
                <w:szCs w:val="22"/>
              </w:rPr>
              <w:t>()+"decision");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alertDialogBuilder.setMessage</w:t>
            </w:r>
            <w:proofErr w:type="spellEnd"/>
            <w:r w:rsidRPr="00000549">
              <w:rPr>
                <w:rFonts w:ascii="Times New Roman" w:eastAsia="Times New Roman" w:hAnsi="Times New Roman" w:cs="Times New Roman"/>
                <w:b/>
                <w:sz w:val="22"/>
                <w:szCs w:val="22"/>
              </w:rPr>
              <w:t>("Are you sure?");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alertDialogBuilder.setPositiveButton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Yes",new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DialogInterface.OnClickListener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DialogInterface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w:t>
            </w:r>
            <w:proofErr w:type="spellEnd"/>
            <w:r w:rsidRPr="00000549">
              <w:rPr>
                <w:rFonts w:ascii="Times New Roman" w:eastAsia="Times New Roman" w:hAnsi="Times New Roman" w:cs="Times New Roman"/>
                <w:b/>
                <w:sz w:val="22"/>
                <w:szCs w:val="22"/>
              </w:rPr>
              <w:t xml:space="preserve"> id)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facultyList.remove</w:t>
            </w:r>
            <w:proofErr w:type="spellEnd"/>
            <w:r w:rsidRPr="00000549">
              <w:rPr>
                <w:rFonts w:ascii="Times New Roman" w:eastAsia="Times New Roman" w:hAnsi="Times New Roman" w:cs="Times New Roman"/>
                <w:b/>
                <w:sz w:val="22"/>
                <w:szCs w:val="22"/>
              </w:rPr>
              <w:t>(position);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listAdapter.notifyDataSetChanged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listAdapter.notifyDataSetInvalidated</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dbAdapter.deleteFaculty(facultyBeanList.get(position).getFaculty_id());</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dbAdapter.getAllFaculty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for(</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users = " FirstName: " + facultyBean.getFaculty_firstname()+"\nLastname:"+facultyBean.getFaculty_lastname();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facultyList.add</w:t>
            </w:r>
            <w:proofErr w:type="spellEnd"/>
            <w:r w:rsidRPr="00000549">
              <w:rPr>
                <w:rFonts w:ascii="Times New Roman" w:eastAsia="Times New Roman" w:hAnsi="Times New Roman" w:cs="Times New Roman"/>
                <w:b/>
                <w:sz w:val="22"/>
                <w:szCs w:val="22"/>
              </w:rPr>
              <w:t>(users);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 xml:space="preserve">("users: ", users);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alertDialogBuilder.setNegativeButton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No",new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DialogInterface.OnClickListener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DialogInterface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w:t>
            </w:r>
            <w:proofErr w:type="spellEnd"/>
            <w:r w:rsidRPr="00000549">
              <w:rPr>
                <w:rFonts w:ascii="Times New Roman" w:eastAsia="Times New Roman" w:hAnsi="Times New Roman" w:cs="Times New Roman"/>
                <w:b/>
                <w:sz w:val="22"/>
                <w:szCs w:val="22"/>
              </w:rPr>
              <w:t xml:space="preserve"> id) {</w:t>
            </w:r>
            <w:r w:rsidRPr="00000549">
              <w:rPr>
                <w:rFonts w:ascii="Times New Roman" w:eastAsia="Times New Roman" w:hAnsi="Times New Roman" w:cs="Times New Roman"/>
                <w:b/>
                <w:sz w:val="22"/>
                <w:szCs w:val="22"/>
              </w:rPr>
              <w:br/>
              <w:t xml:space="preserve">                  // cancel the alert box and put a Toast to the user</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dialog.cancel</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Toast.</w:t>
            </w:r>
            <w:r w:rsidRPr="00000549">
              <w:rPr>
                <w:rFonts w:ascii="Times New Roman" w:eastAsia="Times New Roman" w:hAnsi="Times New Roman" w:cs="Times New Roman"/>
                <w:b/>
                <w:i/>
                <w:iCs/>
                <w:sz w:val="22"/>
                <w:szCs w:val="22"/>
              </w:rPr>
              <w:t>makeText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getApplicationContext</w:t>
            </w:r>
            <w:proofErr w:type="spellEnd"/>
            <w:r w:rsidRPr="00000549">
              <w:rPr>
                <w:rFonts w:ascii="Times New Roman" w:eastAsia="Times New Roman" w:hAnsi="Times New Roman" w:cs="Times New Roman"/>
                <w:b/>
                <w:sz w:val="22"/>
                <w:szCs w:val="22"/>
              </w:rPr>
              <w:t xml:space="preserve">(), "You choose cancel",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Toast.</w:t>
            </w:r>
            <w:r w:rsidRPr="00000549">
              <w:rPr>
                <w:rFonts w:ascii="Times New Roman" w:eastAsia="Times New Roman" w:hAnsi="Times New Roman" w:cs="Times New Roman"/>
                <w:b/>
                <w:i/>
                <w:iCs/>
                <w:sz w:val="22"/>
                <w:szCs w:val="22"/>
              </w:rPr>
              <w:t>LENGTH_LONG</w:t>
            </w:r>
            <w:proofErr w:type="spellEnd"/>
            <w:r w:rsidRPr="00000549">
              <w:rPr>
                <w:rFonts w:ascii="Times New Roman" w:eastAsia="Times New Roman" w:hAnsi="Times New Roman" w:cs="Times New Roman"/>
                <w:b/>
                <w:sz w:val="22"/>
                <w:szCs w:val="22"/>
              </w:rPr>
              <w:t>).show();</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alertDialog</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alertDialogBuilder.create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 show alert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alertDialog.show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return false;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onCreateOptionsMenu</w:t>
            </w:r>
            <w:proofErr w:type="spellEnd"/>
            <w:r w:rsidRPr="00000549">
              <w:rPr>
                <w:rFonts w:ascii="Times New Roman" w:eastAsia="Times New Roman" w:hAnsi="Times New Roman" w:cs="Times New Roman"/>
                <w:b/>
                <w:sz w:val="22"/>
                <w:szCs w:val="22"/>
              </w:rPr>
              <w:t>(Menu menu) {</w:t>
            </w:r>
            <w:r w:rsidRPr="00000549">
              <w:rPr>
                <w:rFonts w:ascii="Times New Roman" w:eastAsia="Times New Roman" w:hAnsi="Times New Roman" w:cs="Times New Roman"/>
                <w:b/>
                <w:sz w:val="22"/>
                <w:szCs w:val="22"/>
              </w:rPr>
              <w:br/>
              <w:t xml:space="preserve">      // Inflate the menu; this adds items to the action bar if it is present.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getMenuInflater</w:t>
            </w:r>
            <w:proofErr w:type="spellEnd"/>
            <w:r w:rsidRPr="00000549">
              <w:rPr>
                <w:rFonts w:ascii="Times New Roman" w:eastAsia="Times New Roman" w:hAnsi="Times New Roman" w:cs="Times New Roman"/>
                <w:b/>
                <w:sz w:val="22"/>
                <w:szCs w:val="22"/>
              </w:rPr>
              <w:t>().inflate(</w:t>
            </w:r>
            <w:proofErr w:type="spellStart"/>
            <w:r w:rsidRPr="00000549">
              <w:rPr>
                <w:rFonts w:ascii="Times New Roman" w:eastAsia="Times New Roman" w:hAnsi="Times New Roman" w:cs="Times New Roman"/>
                <w:b/>
                <w:sz w:val="22"/>
                <w:szCs w:val="22"/>
              </w:rPr>
              <w:t>R.menu.</w:t>
            </w:r>
            <w:r w:rsidRPr="00000549">
              <w:rPr>
                <w:rFonts w:ascii="Times New Roman" w:eastAsia="Times New Roman" w:hAnsi="Times New Roman" w:cs="Times New Roman"/>
                <w:b/>
                <w:i/>
                <w:iCs/>
                <w:sz w:val="22"/>
                <w:szCs w:val="22"/>
              </w:rPr>
              <w:t>main</w:t>
            </w:r>
            <w:proofErr w:type="spellEnd"/>
            <w:r w:rsidRPr="00000549">
              <w:rPr>
                <w:rFonts w:ascii="Times New Roman" w:eastAsia="Times New Roman" w:hAnsi="Times New Roman" w:cs="Times New Roman"/>
                <w:b/>
                <w:sz w:val="22"/>
                <w:szCs w:val="22"/>
              </w:rPr>
              <w:t>, menu);</w:t>
            </w:r>
            <w:r w:rsidRPr="00000549">
              <w:rPr>
                <w:rFonts w:ascii="Times New Roman" w:eastAsia="Times New Roman" w:hAnsi="Times New Roman" w:cs="Times New Roman"/>
                <w:b/>
                <w:sz w:val="22"/>
                <w:szCs w:val="22"/>
              </w:rPr>
              <w:br/>
              <w:t xml:space="preserve">      return true;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4C663C33" w14:textId="77777777" w:rsidR="000E12A0" w:rsidRDefault="000E12A0" w:rsidP="00000549">
            <w:pPr>
              <w:spacing w:line="0" w:lineRule="atLeast"/>
              <w:rPr>
                <w:rFonts w:ascii="Times New Roman" w:eastAsia="Times New Roman" w:hAnsi="Times New Roman" w:cs="Times New Roman"/>
                <w:b/>
                <w:sz w:val="22"/>
                <w:szCs w:val="22"/>
              </w:rPr>
            </w:pPr>
          </w:p>
        </w:tc>
      </w:tr>
    </w:tbl>
    <w:p w14:paraId="13EA3705" w14:textId="77777777" w:rsidR="000E12A0" w:rsidRDefault="000E12A0" w:rsidP="00F93E3E">
      <w:pPr>
        <w:spacing w:line="0" w:lineRule="atLeast"/>
        <w:rPr>
          <w:rFonts w:ascii="Times New Roman" w:eastAsia="Times New Roman" w:hAnsi="Times New Roman" w:cs="Times New Roman"/>
          <w:b/>
          <w:sz w:val="22"/>
          <w:szCs w:val="22"/>
        </w:rPr>
      </w:pPr>
    </w:p>
    <w:p w14:paraId="73EEB5BE" w14:textId="3D1E1E98"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ViewStudentActivity.java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57C7493A" w14:textId="77777777" w:rsidTr="00B677AA">
        <w:tc>
          <w:tcPr>
            <w:tcW w:w="9350" w:type="dxa"/>
          </w:tcPr>
          <w:p w14:paraId="707EC1F0"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com.example.androidattendancesystem.R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android.os.Bundle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android.content.Intent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android.graphics.Color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android.view.Menu</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android.view.View.OnClickListener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android.widget.ArrayAdapter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android.widget.Button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android.widget.Spinner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android.widget.TextView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android.widget.AdapterView.OnItemSelectedListener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ViewStudentActivity</w:t>
            </w:r>
            <w:proofErr w:type="spellEnd"/>
            <w:r w:rsidRPr="00000549">
              <w:rPr>
                <w:rFonts w:ascii="Times New Roman" w:eastAsia="Times New Roman" w:hAnsi="Times New Roman" w:cs="Times New Roman"/>
                <w:b/>
                <w:sz w:val="22"/>
                <w:szCs w:val="22"/>
              </w:rPr>
              <w:t xml:space="preserve"> extends Activity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Spinner </w:t>
            </w:r>
            <w:proofErr w:type="spellStart"/>
            <w:r w:rsidRPr="00000549">
              <w:rPr>
                <w:rFonts w:ascii="Times New Roman" w:eastAsia="Times New Roman" w:hAnsi="Times New Roman" w:cs="Times New Roman"/>
                <w:b/>
                <w:sz w:val="22"/>
                <w:szCs w:val="22"/>
              </w:rPr>
              <w:t>spinnerbranch,spinneryear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userrole,branch,year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final String[] </w:t>
            </w:r>
            <w:proofErr w:type="spellStart"/>
            <w:r w:rsidRPr="00000549">
              <w:rPr>
                <w:rFonts w:ascii="Times New Roman" w:eastAsia="Times New Roman" w:hAnsi="Times New Roman" w:cs="Times New Roman"/>
                <w:b/>
                <w:sz w:val="22"/>
                <w:szCs w:val="22"/>
              </w:rPr>
              <w:t>branchString</w:t>
            </w:r>
            <w:proofErr w:type="spellEnd"/>
            <w:r w:rsidRPr="00000549">
              <w:rPr>
                <w:rFonts w:ascii="Times New Roman" w:eastAsia="Times New Roman" w:hAnsi="Times New Roman" w:cs="Times New Roman"/>
                <w:b/>
                <w:sz w:val="22"/>
                <w:szCs w:val="22"/>
              </w:rPr>
              <w:t xml:space="preserve"> = new String[] { "CSE","IT","EE","PE"};</w:t>
            </w:r>
            <w:r w:rsidRPr="00000549">
              <w:rPr>
                <w:rFonts w:ascii="Times New Roman" w:eastAsia="Times New Roman" w:hAnsi="Times New Roman" w:cs="Times New Roman"/>
                <w:b/>
                <w:sz w:val="22"/>
                <w:szCs w:val="22"/>
              </w:rPr>
              <w:br/>
              <w:t xml:space="preserve">   private final String[] </w:t>
            </w:r>
            <w:proofErr w:type="spellStart"/>
            <w:r w:rsidRPr="00000549">
              <w:rPr>
                <w:rFonts w:ascii="Times New Roman" w:eastAsia="Times New Roman" w:hAnsi="Times New Roman" w:cs="Times New Roman"/>
                <w:b/>
                <w:sz w:val="22"/>
                <w:szCs w:val="22"/>
              </w:rPr>
              <w:t>yearString</w:t>
            </w:r>
            <w:proofErr w:type="spellEnd"/>
            <w:r w:rsidRPr="00000549">
              <w:rPr>
                <w:rFonts w:ascii="Times New Roman" w:eastAsia="Times New Roman" w:hAnsi="Times New Roman" w:cs="Times New Roman"/>
                <w:b/>
                <w:sz w:val="22"/>
                <w:szCs w:val="22"/>
              </w:rPr>
              <w:t xml:space="preserve"> = new String[] {"FE","SE","TE","BE"};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Button submit;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protected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 xml:space="preserve">(Bundle </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super.onCreate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setContentView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viewstudent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proofErr w:type="spellStart"/>
            <w:r w:rsidRPr="00000549">
              <w:rPr>
                <w:rFonts w:ascii="Times New Roman" w:eastAsia="Times New Roman" w:hAnsi="Times New Roman" w:cs="Times New Roman"/>
                <w:b/>
                <w:sz w:val="22"/>
                <w:szCs w:val="22"/>
              </w:rPr>
              <w:t>spinnerbranch</w:t>
            </w:r>
            <w:proofErr w:type="spellEnd"/>
            <w:r w:rsidRPr="00000549">
              <w:rPr>
                <w:rFonts w:ascii="Times New Roman" w:eastAsia="Times New Roman" w:hAnsi="Times New Roman" w:cs="Times New Roman"/>
                <w:b/>
                <w:sz w:val="22"/>
                <w:szCs w:val="22"/>
              </w:rPr>
              <w:t>=(Spinner)</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spinnerbranchView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spinneryear</w:t>
            </w:r>
            <w:proofErr w:type="spellEnd"/>
            <w:r w:rsidRPr="00000549">
              <w:rPr>
                <w:rFonts w:ascii="Times New Roman" w:eastAsia="Times New Roman" w:hAnsi="Times New Roman" w:cs="Times New Roman"/>
                <w:b/>
                <w:sz w:val="22"/>
                <w:szCs w:val="22"/>
              </w:rPr>
              <w:t>=(Spinner)</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spinneryearView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spinnerbranch.setOnItemSelectedListener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OnItemSelectedListener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onItemSelected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 xml:space="preserve">&lt;?&gt; arg0, View </w:t>
            </w:r>
            <w:proofErr w:type="spellStart"/>
            <w:r w:rsidRPr="00000549">
              <w:rPr>
                <w:rFonts w:ascii="Times New Roman" w:eastAsia="Times New Roman" w:hAnsi="Times New Roman" w:cs="Times New Roman"/>
                <w:b/>
                <w:sz w:val="22"/>
                <w:szCs w:val="22"/>
              </w:rPr>
              <w: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int arg2, long arg3) {</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i/>
                <w:iCs/>
                <w:sz w:val="22"/>
                <w:szCs w:val="22"/>
              </w:rPr>
              <w:t>TODO Auto-generated method stub</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TextView</w:t>
            </w:r>
            <w:proofErr w:type="spellEnd"/>
            <w:r w:rsidRPr="00000549">
              <w:rPr>
                <w:rFonts w:ascii="Times New Roman" w:eastAsia="Times New Roman" w:hAnsi="Times New Roman" w:cs="Times New Roman"/>
                <w:b/>
                <w:sz w:val="22"/>
                <w:szCs w:val="22"/>
              </w:rPr>
              <w:t>) arg0.getChildAt(0)).</w:t>
            </w:r>
            <w:proofErr w:type="spellStart"/>
            <w:r w:rsidRPr="00000549">
              <w:rPr>
                <w:rFonts w:ascii="Times New Roman" w:eastAsia="Times New Roman" w:hAnsi="Times New Roman" w:cs="Times New Roman"/>
                <w:b/>
                <w:sz w:val="22"/>
                <w:szCs w:val="22"/>
              </w:rPr>
              <w:t>setTextColor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Color.</w:t>
            </w:r>
            <w:r w:rsidRPr="00000549">
              <w:rPr>
                <w:rFonts w:ascii="Times New Roman" w:eastAsia="Times New Roman" w:hAnsi="Times New Roman" w:cs="Times New Roman"/>
                <w:b/>
                <w:i/>
                <w:iCs/>
                <w:sz w:val="22"/>
                <w:szCs w:val="22"/>
              </w:rPr>
              <w:t>BLACK</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TextView</w:t>
            </w:r>
            <w:proofErr w:type="spellEnd"/>
            <w:r w:rsidRPr="00000549">
              <w:rPr>
                <w:rFonts w:ascii="Times New Roman" w:eastAsia="Times New Roman" w:hAnsi="Times New Roman" w:cs="Times New Roman"/>
                <w:b/>
                <w:sz w:val="22"/>
                <w:szCs w:val="22"/>
              </w:rPr>
              <w:t>) arg0.getChildAt(0)).</w:t>
            </w:r>
            <w:proofErr w:type="spellStart"/>
            <w:r w:rsidRPr="00000549">
              <w:rPr>
                <w:rFonts w:ascii="Times New Roman" w:eastAsia="Times New Roman" w:hAnsi="Times New Roman" w:cs="Times New Roman"/>
                <w:b/>
                <w:sz w:val="22"/>
                <w:szCs w:val="22"/>
              </w:rPr>
              <w:t>setTextSize</w:t>
            </w:r>
            <w:proofErr w:type="spellEnd"/>
            <w:r w:rsidRPr="00000549">
              <w:rPr>
                <w:rFonts w:ascii="Times New Roman" w:eastAsia="Times New Roman" w:hAnsi="Times New Roman" w:cs="Times New Roman"/>
                <w:b/>
                <w:sz w:val="22"/>
                <w:szCs w:val="22"/>
              </w:rPr>
              <w:t>(20);</w:t>
            </w:r>
            <w:r w:rsidRPr="00000549">
              <w:rPr>
                <w:rFonts w:ascii="Times New Roman" w:eastAsia="Times New Roman" w:hAnsi="Times New Roman" w:cs="Times New Roman"/>
                <w:b/>
                <w:sz w:val="22"/>
                <w:szCs w:val="22"/>
              </w:rPr>
              <w:br/>
              <w:t xml:space="preserve">            branch =(String) </w:t>
            </w:r>
            <w:proofErr w:type="spellStart"/>
            <w:r w:rsidRPr="00000549">
              <w:rPr>
                <w:rFonts w:ascii="Times New Roman" w:eastAsia="Times New Roman" w:hAnsi="Times New Roman" w:cs="Times New Roman"/>
                <w:b/>
                <w:sz w:val="22"/>
                <w:szCs w:val="22"/>
              </w:rPr>
              <w:t>spinnerbranch.getSelectedItem</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onNothingSelected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&lt;?&gt; arg0) {</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i/>
                <w:iCs/>
                <w:sz w:val="22"/>
                <w:szCs w:val="22"/>
              </w:rPr>
              <w:t>TODO Auto-generated method stub</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adapter_branch</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&lt;String&gt;(this,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android.R.layout.</w:t>
            </w:r>
            <w:r w:rsidRPr="00000549">
              <w:rPr>
                <w:rFonts w:ascii="Times New Roman" w:eastAsia="Times New Roman" w:hAnsi="Times New Roman" w:cs="Times New Roman"/>
                <w:b/>
                <w:i/>
                <w:iCs/>
                <w:sz w:val="22"/>
                <w:szCs w:val="22"/>
              </w:rPr>
              <w:t>simple_spinner_item</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branchString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adapter_branch</w:t>
            </w:r>
            <w:proofErr w:type="spellEnd"/>
            <w:r w:rsidRPr="00000549">
              <w:rPr>
                <w:rFonts w:ascii="Times New Roman" w:eastAsia="Times New Roman" w:hAnsi="Times New Roman" w:cs="Times New Roman"/>
                <w:b/>
                <w:sz w:val="22"/>
                <w:szCs w:val="22"/>
              </w:rPr>
              <w:br/>
              <w:t xml:space="preserve">      .setDropDownViewResource(android.R.layout.</w:t>
            </w:r>
            <w:r w:rsidRPr="00000549">
              <w:rPr>
                <w:rFonts w:ascii="Times New Roman" w:eastAsia="Times New Roman" w:hAnsi="Times New Roman" w:cs="Times New Roman"/>
                <w:b/>
                <w:i/>
                <w:iCs/>
                <w:sz w:val="22"/>
                <w:szCs w:val="22"/>
              </w:rPr>
              <w:t>simple_spinner_dropdown_item</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spinnerbranch.setAdapter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adapter_branch</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///......................spinner2</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spinneryear.setOnItemSelectedListener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OnItemSelectedListener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onItemSelected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 xml:space="preserve">&lt;?&gt; arg0, View </w:t>
            </w:r>
            <w:proofErr w:type="spellStart"/>
            <w:r w:rsidRPr="00000549">
              <w:rPr>
                <w:rFonts w:ascii="Times New Roman" w:eastAsia="Times New Roman" w:hAnsi="Times New Roman" w:cs="Times New Roman"/>
                <w:b/>
                <w:sz w:val="22"/>
                <w:szCs w:val="22"/>
              </w:rPr>
              <w: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int arg2, long arg3) {</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i/>
                <w:iCs/>
                <w:sz w:val="22"/>
                <w:szCs w:val="22"/>
              </w:rPr>
              <w:t>TODO Auto-generated method stub</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TextView</w:t>
            </w:r>
            <w:proofErr w:type="spellEnd"/>
            <w:r w:rsidRPr="00000549">
              <w:rPr>
                <w:rFonts w:ascii="Times New Roman" w:eastAsia="Times New Roman" w:hAnsi="Times New Roman" w:cs="Times New Roman"/>
                <w:b/>
                <w:sz w:val="22"/>
                <w:szCs w:val="22"/>
              </w:rPr>
              <w:t>) arg0.getChildAt(0)).</w:t>
            </w:r>
            <w:proofErr w:type="spellStart"/>
            <w:r w:rsidRPr="00000549">
              <w:rPr>
                <w:rFonts w:ascii="Times New Roman" w:eastAsia="Times New Roman" w:hAnsi="Times New Roman" w:cs="Times New Roman"/>
                <w:b/>
                <w:sz w:val="22"/>
                <w:szCs w:val="22"/>
              </w:rPr>
              <w:t>setTextColor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Color.</w:t>
            </w:r>
            <w:r w:rsidRPr="00000549">
              <w:rPr>
                <w:rFonts w:ascii="Times New Roman" w:eastAsia="Times New Roman" w:hAnsi="Times New Roman" w:cs="Times New Roman"/>
                <w:b/>
                <w:i/>
                <w:iCs/>
                <w:sz w:val="22"/>
                <w:szCs w:val="22"/>
              </w:rPr>
              <w:t>BLACK</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TextView</w:t>
            </w:r>
            <w:proofErr w:type="spellEnd"/>
            <w:r w:rsidRPr="00000549">
              <w:rPr>
                <w:rFonts w:ascii="Times New Roman" w:eastAsia="Times New Roman" w:hAnsi="Times New Roman" w:cs="Times New Roman"/>
                <w:b/>
                <w:sz w:val="22"/>
                <w:szCs w:val="22"/>
              </w:rPr>
              <w:t>) arg0.getChildAt(0)).</w:t>
            </w:r>
            <w:proofErr w:type="spellStart"/>
            <w:r w:rsidRPr="00000549">
              <w:rPr>
                <w:rFonts w:ascii="Times New Roman" w:eastAsia="Times New Roman" w:hAnsi="Times New Roman" w:cs="Times New Roman"/>
                <w:b/>
                <w:sz w:val="22"/>
                <w:szCs w:val="22"/>
              </w:rPr>
              <w:t>setTextSize</w:t>
            </w:r>
            <w:proofErr w:type="spellEnd"/>
            <w:r w:rsidRPr="00000549">
              <w:rPr>
                <w:rFonts w:ascii="Times New Roman" w:eastAsia="Times New Roman" w:hAnsi="Times New Roman" w:cs="Times New Roman"/>
                <w:b/>
                <w:sz w:val="22"/>
                <w:szCs w:val="22"/>
              </w:rPr>
              <w:t>(20);</w:t>
            </w:r>
            <w:r w:rsidRPr="00000549">
              <w:rPr>
                <w:rFonts w:ascii="Times New Roman" w:eastAsia="Times New Roman" w:hAnsi="Times New Roman" w:cs="Times New Roman"/>
                <w:b/>
                <w:sz w:val="22"/>
                <w:szCs w:val="22"/>
              </w:rPr>
              <w:br/>
              <w:t xml:space="preserve">            year =(String) </w:t>
            </w:r>
            <w:proofErr w:type="spellStart"/>
            <w:r w:rsidRPr="00000549">
              <w:rPr>
                <w:rFonts w:ascii="Times New Roman" w:eastAsia="Times New Roman" w:hAnsi="Times New Roman" w:cs="Times New Roman"/>
                <w:b/>
                <w:sz w:val="22"/>
                <w:szCs w:val="22"/>
              </w:rPr>
              <w:t>spinneryear.getSelectedItem</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onNothingSelected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&lt;?&gt; arg0) {</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i/>
                <w:iCs/>
                <w:sz w:val="22"/>
                <w:szCs w:val="22"/>
              </w:rPr>
              <w:t>TODO Auto-generated method stub</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adapter_year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&lt;String&gt;(this,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android.R.layout.</w:t>
            </w:r>
            <w:r w:rsidRPr="00000549">
              <w:rPr>
                <w:rFonts w:ascii="Times New Roman" w:eastAsia="Times New Roman" w:hAnsi="Times New Roman" w:cs="Times New Roman"/>
                <w:b/>
                <w:i/>
                <w:iCs/>
                <w:sz w:val="22"/>
                <w:szCs w:val="22"/>
              </w:rPr>
              <w:t>simple_spinner_item</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yearString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adapter_year</w:t>
            </w:r>
            <w:proofErr w:type="spellEnd"/>
            <w:r w:rsidRPr="00000549">
              <w:rPr>
                <w:rFonts w:ascii="Times New Roman" w:eastAsia="Times New Roman" w:hAnsi="Times New Roman" w:cs="Times New Roman"/>
                <w:b/>
                <w:sz w:val="22"/>
                <w:szCs w:val="22"/>
              </w:rPr>
              <w:br/>
              <w:t xml:space="preserve">      .setDropDownViewResource(android.R.layout.</w:t>
            </w:r>
            <w:r w:rsidRPr="00000549">
              <w:rPr>
                <w:rFonts w:ascii="Times New Roman" w:eastAsia="Times New Roman" w:hAnsi="Times New Roman" w:cs="Times New Roman"/>
                <w:b/>
                <w:i/>
                <w:iCs/>
                <w:sz w:val="22"/>
                <w:szCs w:val="22"/>
              </w:rPr>
              <w:t>simple_spinner_dropdown_item</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spinneryear.setAdapter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adapter_year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submit=(Button)</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submitButton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submit.setOnClickListener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(View arg0)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Intent </w:t>
            </w:r>
            <w:proofErr w:type="spellStart"/>
            <w:r w:rsidRPr="00000549">
              <w:rPr>
                <w:rFonts w:ascii="Times New Roman" w:eastAsia="Times New Roman" w:hAnsi="Times New Roman" w:cs="Times New Roman"/>
                <w:b/>
                <w:sz w:val="22"/>
                <w:szCs w:val="22"/>
              </w:rPr>
              <w:t>intent</w:t>
            </w:r>
            <w:proofErr w:type="spellEnd"/>
            <w:r w:rsidRPr="00000549">
              <w:rPr>
                <w:rFonts w:ascii="Times New Roman" w:eastAsia="Times New Roman" w:hAnsi="Times New Roman" w:cs="Times New Roman"/>
                <w:b/>
                <w:sz w:val="22"/>
                <w:szCs w:val="22"/>
              </w:rPr>
              <w:t xml:space="preserve"> = new Intent(</w:t>
            </w:r>
            <w:proofErr w:type="spellStart"/>
            <w:r w:rsidRPr="00000549">
              <w:rPr>
                <w:rFonts w:ascii="Times New Roman" w:eastAsia="Times New Roman" w:hAnsi="Times New Roman" w:cs="Times New Roman"/>
                <w:b/>
                <w:sz w:val="22"/>
                <w:szCs w:val="22"/>
              </w:rPr>
              <w:t>ViewStudentActivity.this,ViewStudentByBranchYear.class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intent.putExtra</w:t>
            </w:r>
            <w:proofErr w:type="spellEnd"/>
            <w:r w:rsidRPr="00000549">
              <w:rPr>
                <w:rFonts w:ascii="Times New Roman" w:eastAsia="Times New Roman" w:hAnsi="Times New Roman" w:cs="Times New Roman"/>
                <w:b/>
                <w:sz w:val="22"/>
                <w:szCs w:val="22"/>
              </w:rPr>
              <w:t>("branch", branch);</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intent.putExtra</w:t>
            </w:r>
            <w:proofErr w:type="spellEnd"/>
            <w:r w:rsidRPr="00000549">
              <w:rPr>
                <w:rFonts w:ascii="Times New Roman" w:eastAsia="Times New Roman" w:hAnsi="Times New Roman" w:cs="Times New Roman"/>
                <w:b/>
                <w:sz w:val="22"/>
                <w:szCs w:val="22"/>
              </w:rPr>
              <w:t>("year", year);</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startActivity</w:t>
            </w:r>
            <w:proofErr w:type="spellEnd"/>
            <w:r w:rsidRPr="00000549">
              <w:rPr>
                <w:rFonts w:ascii="Times New Roman" w:eastAsia="Times New Roman" w:hAnsi="Times New Roman" w:cs="Times New Roman"/>
                <w:b/>
                <w:sz w:val="22"/>
                <w:szCs w:val="22"/>
              </w:rPr>
              <w:t>(intent);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onCreateOptionsMenu</w:t>
            </w:r>
            <w:proofErr w:type="spellEnd"/>
            <w:r w:rsidRPr="00000549">
              <w:rPr>
                <w:rFonts w:ascii="Times New Roman" w:eastAsia="Times New Roman" w:hAnsi="Times New Roman" w:cs="Times New Roman"/>
                <w:b/>
                <w:sz w:val="22"/>
                <w:szCs w:val="22"/>
              </w:rPr>
              <w:t>(Menu menu) {</w:t>
            </w:r>
            <w:r w:rsidRPr="00000549">
              <w:rPr>
                <w:rFonts w:ascii="Times New Roman" w:eastAsia="Times New Roman" w:hAnsi="Times New Roman" w:cs="Times New Roman"/>
                <w:b/>
                <w:sz w:val="22"/>
                <w:szCs w:val="22"/>
              </w:rPr>
              <w:br/>
              <w:t xml:space="preserve">      // Inflate the menu; this adds items to the action bar if it is present.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getMenuInflater</w:t>
            </w:r>
            <w:proofErr w:type="spellEnd"/>
            <w:r w:rsidRPr="00000549">
              <w:rPr>
                <w:rFonts w:ascii="Times New Roman" w:eastAsia="Times New Roman" w:hAnsi="Times New Roman" w:cs="Times New Roman"/>
                <w:b/>
                <w:sz w:val="22"/>
                <w:szCs w:val="22"/>
              </w:rPr>
              <w:t>().inflate(</w:t>
            </w:r>
            <w:proofErr w:type="spellStart"/>
            <w:r w:rsidRPr="00000549">
              <w:rPr>
                <w:rFonts w:ascii="Times New Roman" w:eastAsia="Times New Roman" w:hAnsi="Times New Roman" w:cs="Times New Roman"/>
                <w:b/>
                <w:sz w:val="22"/>
                <w:szCs w:val="22"/>
              </w:rPr>
              <w:t>R.menu.</w:t>
            </w:r>
            <w:r w:rsidRPr="00000549">
              <w:rPr>
                <w:rFonts w:ascii="Times New Roman" w:eastAsia="Times New Roman" w:hAnsi="Times New Roman" w:cs="Times New Roman"/>
                <w:b/>
                <w:i/>
                <w:iCs/>
                <w:sz w:val="22"/>
                <w:szCs w:val="22"/>
              </w:rPr>
              <w:t>main</w:t>
            </w:r>
            <w:proofErr w:type="spellEnd"/>
            <w:r w:rsidRPr="00000549">
              <w:rPr>
                <w:rFonts w:ascii="Times New Roman" w:eastAsia="Times New Roman" w:hAnsi="Times New Roman" w:cs="Times New Roman"/>
                <w:b/>
                <w:sz w:val="22"/>
                <w:szCs w:val="22"/>
              </w:rPr>
              <w:t>, menu);</w:t>
            </w:r>
            <w:r w:rsidRPr="00000549">
              <w:rPr>
                <w:rFonts w:ascii="Times New Roman" w:eastAsia="Times New Roman" w:hAnsi="Times New Roman" w:cs="Times New Roman"/>
                <w:b/>
                <w:sz w:val="22"/>
                <w:szCs w:val="22"/>
              </w:rPr>
              <w:br/>
              <w:t xml:space="preserve">      return true;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5F804AED" w14:textId="77777777" w:rsidR="000E12A0" w:rsidRDefault="000E12A0" w:rsidP="00000549">
            <w:pPr>
              <w:spacing w:line="0" w:lineRule="atLeast"/>
              <w:rPr>
                <w:rFonts w:ascii="Times New Roman" w:eastAsia="Times New Roman" w:hAnsi="Times New Roman" w:cs="Times New Roman"/>
                <w:b/>
                <w:sz w:val="22"/>
                <w:szCs w:val="22"/>
              </w:rPr>
            </w:pPr>
          </w:p>
        </w:tc>
      </w:tr>
    </w:tbl>
    <w:p w14:paraId="47888170" w14:textId="77777777" w:rsidR="000E12A0" w:rsidRDefault="000E12A0" w:rsidP="00F93E3E">
      <w:pPr>
        <w:spacing w:line="0" w:lineRule="atLeast"/>
        <w:rPr>
          <w:rFonts w:ascii="Times New Roman" w:eastAsia="Times New Roman" w:hAnsi="Times New Roman" w:cs="Times New Roman"/>
          <w:b/>
          <w:sz w:val="22"/>
          <w:szCs w:val="22"/>
        </w:rPr>
      </w:pPr>
    </w:p>
    <w:p w14:paraId="4429AF0D" w14:textId="49714FEE"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ViewStudentByBranchYear.java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0ADA4D13" w14:textId="77777777" w:rsidTr="00B677AA">
        <w:tc>
          <w:tcPr>
            <w:tcW w:w="9350" w:type="dxa"/>
          </w:tcPr>
          <w:p w14:paraId="3FACD07B"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java.util.ArrayList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android.app.Activity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android.app.AlertDialog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android.content.DialogInterface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android.os.Bundle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android.util.Log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android.view.Menu</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android.view.View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android.widget.AdapterView.OnItemLongClickListener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android.widget.ArrayAdapter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android.widget.ListView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android.widget.Toast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com.android.attendance.db.DBAdapter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com.example.androidattendancesystem.R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public class </w:t>
            </w:r>
            <w:proofErr w:type="spellStart"/>
            <w:r w:rsidRPr="00000549">
              <w:rPr>
                <w:rFonts w:ascii="Times New Roman" w:eastAsia="Times New Roman" w:hAnsi="Times New Roman" w:cs="Times New Roman"/>
                <w:b/>
                <w:sz w:val="22"/>
                <w:szCs w:val="22"/>
              </w:rPr>
              <w:t>ViewStudentByBranchYear</w:t>
            </w:r>
            <w:proofErr w:type="spellEnd"/>
            <w:r w:rsidRPr="00000549">
              <w:rPr>
                <w:rFonts w:ascii="Times New Roman" w:eastAsia="Times New Roman" w:hAnsi="Times New Roman" w:cs="Times New Roman"/>
                <w:b/>
                <w:sz w:val="22"/>
                <w:szCs w:val="22"/>
              </w:rPr>
              <w:t xml:space="preserve"> extends Activity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studentBeanList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t xml:space="preserve">   private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branch;</w:t>
            </w:r>
            <w:r w:rsidRPr="00000549">
              <w:rPr>
                <w:rFonts w:ascii="Times New Roman" w:eastAsia="Times New Roman" w:hAnsi="Times New Roman" w:cs="Times New Roman"/>
                <w:b/>
                <w:sz w:val="22"/>
                <w:szCs w:val="22"/>
              </w:rPr>
              <w:br/>
              <w:t xml:space="preserve">   String year;</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(this);</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protected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 xml:space="preserve">(Bundle </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super.onCreate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savedInstanceState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setContentView</w:t>
            </w:r>
            <w:proofErr w:type="spellEnd"/>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__</w:t>
            </w:r>
            <w:proofErr w:type="spellStart"/>
            <w:r w:rsidRPr="00000549">
              <w:rPr>
                <w:rFonts w:ascii="Times New Roman" w:eastAsia="Times New Roman" w:hAnsi="Times New Roman" w:cs="Times New Roman"/>
                <w:b/>
                <w:i/>
                <w:iCs/>
                <w:sz w:val="22"/>
                <w:szCs w:val="22"/>
              </w:rPr>
              <w:t>listview_main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ListView</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findViewById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listview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final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 xml:space="preserve">&lt;String&gt; </w:t>
            </w:r>
            <w:proofErr w:type="spellStart"/>
            <w:r w:rsidRPr="00000549">
              <w:rPr>
                <w:rFonts w:ascii="Times New Roman" w:eastAsia="Times New Roman" w:hAnsi="Times New Roman" w:cs="Times New Roman"/>
                <w:b/>
                <w:sz w:val="22"/>
                <w:szCs w:val="22"/>
              </w:rPr>
              <w:t>studentList</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&lt;String&gt;();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branch=</w:t>
            </w:r>
            <w:proofErr w:type="spellStart"/>
            <w:r w:rsidRPr="00000549">
              <w:rPr>
                <w:rFonts w:ascii="Times New Roman" w:eastAsia="Times New Roman" w:hAnsi="Times New Roman" w:cs="Times New Roman"/>
                <w:b/>
                <w:sz w:val="22"/>
                <w:szCs w:val="22"/>
              </w:rPr>
              <w:t>getIntent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getExtras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getString</w:t>
            </w:r>
            <w:proofErr w:type="spellEnd"/>
            <w:r w:rsidRPr="00000549">
              <w:rPr>
                <w:rFonts w:ascii="Times New Roman" w:eastAsia="Times New Roman" w:hAnsi="Times New Roman" w:cs="Times New Roman"/>
                <w:b/>
                <w:sz w:val="22"/>
                <w:szCs w:val="22"/>
              </w:rPr>
              <w:t>("branch");</w:t>
            </w:r>
            <w:r w:rsidRPr="00000549">
              <w:rPr>
                <w:rFonts w:ascii="Times New Roman" w:eastAsia="Times New Roman" w:hAnsi="Times New Roman" w:cs="Times New Roman"/>
                <w:b/>
                <w:sz w:val="22"/>
                <w:szCs w:val="22"/>
              </w:rPr>
              <w:br/>
              <w:t xml:space="preserve">       year =</w:t>
            </w:r>
            <w:proofErr w:type="spellStart"/>
            <w:r w:rsidRPr="00000549">
              <w:rPr>
                <w:rFonts w:ascii="Times New Roman" w:eastAsia="Times New Roman" w:hAnsi="Times New Roman" w:cs="Times New Roman"/>
                <w:b/>
                <w:sz w:val="22"/>
                <w:szCs w:val="22"/>
              </w:rPr>
              <w:t>getIntent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getExtras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getString</w:t>
            </w:r>
            <w:proofErr w:type="spellEnd"/>
            <w:r w:rsidRPr="00000549">
              <w:rPr>
                <w:rFonts w:ascii="Times New Roman" w:eastAsia="Times New Roman" w:hAnsi="Times New Roman" w:cs="Times New Roman"/>
                <w:b/>
                <w:sz w:val="22"/>
                <w:szCs w:val="22"/>
              </w:rPr>
              <w:t>("year");</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studentBeanList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dbAdapter.getAllStudentByBranchYear</w:t>
            </w:r>
            <w:proofErr w:type="spellEnd"/>
            <w:r w:rsidRPr="00000549">
              <w:rPr>
                <w:rFonts w:ascii="Times New Roman" w:eastAsia="Times New Roman" w:hAnsi="Times New Roman" w:cs="Times New Roman"/>
                <w:b/>
                <w:sz w:val="22"/>
                <w:szCs w:val="22"/>
              </w:rPr>
              <w:t>(branch, year);</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for(</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users = studentBean.getStudent_firstname()+","+studentBean.getStudent_lastname();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studentList.add</w:t>
            </w:r>
            <w:proofErr w:type="spellEnd"/>
            <w:r w:rsidRPr="00000549">
              <w:rPr>
                <w:rFonts w:ascii="Times New Roman" w:eastAsia="Times New Roman" w:hAnsi="Times New Roman" w:cs="Times New Roman"/>
                <w:b/>
                <w:sz w:val="22"/>
                <w:szCs w:val="22"/>
              </w:rPr>
              <w:t>(users);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 xml:space="preserve">("users: ", users);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ArrayAdapter</w:t>
            </w:r>
            <w:proofErr w:type="spellEnd"/>
            <w:r w:rsidRPr="00000549">
              <w:rPr>
                <w:rFonts w:ascii="Times New Roman" w:eastAsia="Times New Roman" w:hAnsi="Times New Roman" w:cs="Times New Roman"/>
                <w:b/>
                <w:sz w:val="22"/>
                <w:szCs w:val="22"/>
              </w:rPr>
              <w:t xml:space="preserve">&lt;String&gt;(this, </w:t>
            </w:r>
            <w:proofErr w:type="spellStart"/>
            <w:r w:rsidRPr="00000549">
              <w:rPr>
                <w:rFonts w:ascii="Times New Roman" w:eastAsia="Times New Roman" w:hAnsi="Times New Roman" w:cs="Times New Roman"/>
                <w:b/>
                <w:sz w:val="22"/>
                <w:szCs w:val="22"/>
              </w:rPr>
              <w:t>R.layout.</w:t>
            </w:r>
            <w:r w:rsidRPr="00000549">
              <w:rPr>
                <w:rFonts w:ascii="Times New Roman" w:eastAsia="Times New Roman" w:hAnsi="Times New Roman" w:cs="Times New Roman"/>
                <w:b/>
                <w:i/>
                <w:iCs/>
                <w:sz w:val="22"/>
                <w:szCs w:val="22"/>
              </w:rPr>
              <w:t>view_student_list</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R.id.</w:t>
            </w:r>
            <w:r w:rsidRPr="00000549">
              <w:rPr>
                <w:rFonts w:ascii="Times New Roman" w:eastAsia="Times New Roman" w:hAnsi="Times New Roman" w:cs="Times New Roman"/>
                <w:b/>
                <w:i/>
                <w:iCs/>
                <w:sz w:val="22"/>
                <w:szCs w:val="22"/>
              </w:rPr>
              <w:t>label</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listView.setAdapter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listAdapter</w:t>
            </w:r>
            <w:proofErr w:type="spellEnd"/>
            <w:r w:rsidRPr="00000549">
              <w:rPr>
                <w:rFonts w:ascii="Times New Roman" w:eastAsia="Times New Roman" w:hAnsi="Times New Roman" w:cs="Times New Roman"/>
                <w:b/>
                <w:sz w:val="22"/>
                <w:szCs w:val="22"/>
              </w:rPr>
              <w:t xml:space="preserve"> );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listView.setOnItemLongClickListener</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OnItemLongClickListener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onItemLongClick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AdapterView</w:t>
            </w:r>
            <w:proofErr w:type="spellEnd"/>
            <w:r w:rsidRPr="00000549">
              <w:rPr>
                <w:rFonts w:ascii="Times New Roman" w:eastAsia="Times New Roman" w:hAnsi="Times New Roman" w:cs="Times New Roman"/>
                <w:b/>
                <w:sz w:val="22"/>
                <w:szCs w:val="22"/>
              </w:rPr>
              <w:t>&lt;?&gt; arg0, View arg1,</w:t>
            </w:r>
            <w:r w:rsidRPr="00000549">
              <w:rPr>
                <w:rFonts w:ascii="Times New Roman" w:eastAsia="Times New Roman" w:hAnsi="Times New Roman" w:cs="Times New Roman"/>
                <w:b/>
                <w:sz w:val="22"/>
                <w:szCs w:val="22"/>
              </w:rPr>
              <w:br/>
              <w:t xml:space="preserve">               final int position, long arg3)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AlertDialog.Builder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ViewStudentByBranchYear.this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alertDialogBuilder.setTitle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getTitle</w:t>
            </w:r>
            <w:proofErr w:type="spellEnd"/>
            <w:r w:rsidRPr="00000549">
              <w:rPr>
                <w:rFonts w:ascii="Times New Roman" w:eastAsia="Times New Roman" w:hAnsi="Times New Roman" w:cs="Times New Roman"/>
                <w:b/>
                <w:sz w:val="22"/>
                <w:szCs w:val="22"/>
              </w:rPr>
              <w:t>()+"decision");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alertDialogBuilder.setMessage</w:t>
            </w:r>
            <w:proofErr w:type="spellEnd"/>
            <w:r w:rsidRPr="00000549">
              <w:rPr>
                <w:rFonts w:ascii="Times New Roman" w:eastAsia="Times New Roman" w:hAnsi="Times New Roman" w:cs="Times New Roman"/>
                <w:b/>
                <w:sz w:val="22"/>
                <w:szCs w:val="22"/>
              </w:rPr>
              <w:t>("Are you sure?");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alertDialogBuilder.setPositiveButton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Yes",new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DialogInterface.OnClickListener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DialogInterface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w:t>
            </w:r>
            <w:proofErr w:type="spellEnd"/>
            <w:r w:rsidRPr="00000549">
              <w:rPr>
                <w:rFonts w:ascii="Times New Roman" w:eastAsia="Times New Roman" w:hAnsi="Times New Roman" w:cs="Times New Roman"/>
                <w:b/>
                <w:sz w:val="22"/>
                <w:szCs w:val="22"/>
              </w:rPr>
              <w:t xml:space="preserve"> id)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studentList.remove</w:t>
            </w:r>
            <w:proofErr w:type="spellEnd"/>
            <w:r w:rsidRPr="00000549">
              <w:rPr>
                <w:rFonts w:ascii="Times New Roman" w:eastAsia="Times New Roman" w:hAnsi="Times New Roman" w:cs="Times New Roman"/>
                <w:b/>
                <w:sz w:val="22"/>
                <w:szCs w:val="22"/>
              </w:rPr>
              <w:t>(position);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listAdapter.notifyDataSetChanged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listAdapter.notifyDataSetInvalidated</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dbAdapter.deleteStudent(studentBeanList.get(position).getStudent_id());</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studentBeanList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dbAdapter.getAllStudentByBranchYear</w:t>
            </w:r>
            <w:proofErr w:type="spellEnd"/>
            <w:r w:rsidRPr="00000549">
              <w:rPr>
                <w:rFonts w:ascii="Times New Roman" w:eastAsia="Times New Roman" w:hAnsi="Times New Roman" w:cs="Times New Roman"/>
                <w:b/>
                <w:sz w:val="22"/>
                <w:szCs w:val="22"/>
              </w:rPr>
              <w:t>(branch, year);</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for(</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studentBeanList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users = " FirstName: " + studentBean.getStudent_firstname()+"\nLastname:"+studentBean.getStudent_lastname();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studentList.add</w:t>
            </w:r>
            <w:proofErr w:type="spellEnd"/>
            <w:r w:rsidRPr="00000549">
              <w:rPr>
                <w:rFonts w:ascii="Times New Roman" w:eastAsia="Times New Roman" w:hAnsi="Times New Roman" w:cs="Times New Roman"/>
                <w:b/>
                <w:sz w:val="22"/>
                <w:szCs w:val="22"/>
              </w:rPr>
              <w:t>(users);</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 xml:space="preserve">("users: ", users);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alertDialogBuilder.setNegativeButton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No",new</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DialogInterface.OnClickListener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onClick</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DialogInterface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dialog,int</w:t>
            </w:r>
            <w:proofErr w:type="spellEnd"/>
            <w:r w:rsidRPr="00000549">
              <w:rPr>
                <w:rFonts w:ascii="Times New Roman" w:eastAsia="Times New Roman" w:hAnsi="Times New Roman" w:cs="Times New Roman"/>
                <w:b/>
                <w:sz w:val="22"/>
                <w:szCs w:val="22"/>
              </w:rPr>
              <w:t xml:space="preserve"> id) {</w:t>
            </w:r>
            <w:r w:rsidRPr="00000549">
              <w:rPr>
                <w:rFonts w:ascii="Times New Roman" w:eastAsia="Times New Roman" w:hAnsi="Times New Roman" w:cs="Times New Roman"/>
                <w:b/>
                <w:sz w:val="22"/>
                <w:szCs w:val="22"/>
              </w:rPr>
              <w:br/>
              <w:t xml:space="preserve">                  // cancel the alert box and put a Toast to the user</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dialog.cancel</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Toast.</w:t>
            </w:r>
            <w:r w:rsidRPr="00000549">
              <w:rPr>
                <w:rFonts w:ascii="Times New Roman" w:eastAsia="Times New Roman" w:hAnsi="Times New Roman" w:cs="Times New Roman"/>
                <w:b/>
                <w:i/>
                <w:iCs/>
                <w:sz w:val="22"/>
                <w:szCs w:val="22"/>
              </w:rPr>
              <w:t>makeText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getApplicationContext</w:t>
            </w:r>
            <w:proofErr w:type="spellEnd"/>
            <w:r w:rsidRPr="00000549">
              <w:rPr>
                <w:rFonts w:ascii="Times New Roman" w:eastAsia="Times New Roman" w:hAnsi="Times New Roman" w:cs="Times New Roman"/>
                <w:b/>
                <w:sz w:val="22"/>
                <w:szCs w:val="22"/>
              </w:rPr>
              <w:t xml:space="preserve">(), "You choose cancel",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Toast.</w:t>
            </w:r>
            <w:r w:rsidRPr="00000549">
              <w:rPr>
                <w:rFonts w:ascii="Times New Roman" w:eastAsia="Times New Roman" w:hAnsi="Times New Roman" w:cs="Times New Roman"/>
                <w:b/>
                <w:i/>
                <w:iCs/>
                <w:sz w:val="22"/>
                <w:szCs w:val="22"/>
              </w:rPr>
              <w:t>LENGTH_LONG</w:t>
            </w:r>
            <w:proofErr w:type="spellEnd"/>
            <w:r w:rsidRPr="00000549">
              <w:rPr>
                <w:rFonts w:ascii="Times New Roman" w:eastAsia="Times New Roman" w:hAnsi="Times New Roman" w:cs="Times New Roman"/>
                <w:b/>
                <w:sz w:val="22"/>
                <w:szCs w:val="22"/>
              </w:rPr>
              <w:t>).show();</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alertDialog</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alertDialogBuilder.create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 show alert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alertDialog.show</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return false;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boolean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onCreateOptionsMenu</w:t>
            </w:r>
            <w:proofErr w:type="spellEnd"/>
            <w:r w:rsidRPr="00000549">
              <w:rPr>
                <w:rFonts w:ascii="Times New Roman" w:eastAsia="Times New Roman" w:hAnsi="Times New Roman" w:cs="Times New Roman"/>
                <w:b/>
                <w:sz w:val="22"/>
                <w:szCs w:val="22"/>
              </w:rPr>
              <w:t>(Menu menu) {</w:t>
            </w:r>
            <w:r w:rsidRPr="00000549">
              <w:rPr>
                <w:rFonts w:ascii="Times New Roman" w:eastAsia="Times New Roman" w:hAnsi="Times New Roman" w:cs="Times New Roman"/>
                <w:b/>
                <w:sz w:val="22"/>
                <w:szCs w:val="22"/>
              </w:rPr>
              <w:br/>
              <w:t xml:space="preserve">      // Inflate the menu; this adds items to the action bar if it is present.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proofErr w:type="spellStart"/>
            <w:r w:rsidRPr="00000549">
              <w:rPr>
                <w:rFonts w:ascii="Times New Roman" w:eastAsia="Times New Roman" w:hAnsi="Times New Roman" w:cs="Times New Roman"/>
                <w:b/>
                <w:sz w:val="22"/>
                <w:szCs w:val="22"/>
              </w:rPr>
              <w:t>getMenuInflater</w:t>
            </w:r>
            <w:proofErr w:type="spellEnd"/>
            <w:r w:rsidRPr="00000549">
              <w:rPr>
                <w:rFonts w:ascii="Times New Roman" w:eastAsia="Times New Roman" w:hAnsi="Times New Roman" w:cs="Times New Roman"/>
                <w:b/>
                <w:sz w:val="22"/>
                <w:szCs w:val="22"/>
              </w:rPr>
              <w:t>().inflate(</w:t>
            </w:r>
            <w:proofErr w:type="spellStart"/>
            <w:r w:rsidRPr="00000549">
              <w:rPr>
                <w:rFonts w:ascii="Times New Roman" w:eastAsia="Times New Roman" w:hAnsi="Times New Roman" w:cs="Times New Roman"/>
                <w:b/>
                <w:sz w:val="22"/>
                <w:szCs w:val="22"/>
              </w:rPr>
              <w:t>R.menu.</w:t>
            </w:r>
            <w:r w:rsidRPr="00000549">
              <w:rPr>
                <w:rFonts w:ascii="Times New Roman" w:eastAsia="Times New Roman" w:hAnsi="Times New Roman" w:cs="Times New Roman"/>
                <w:b/>
                <w:i/>
                <w:iCs/>
                <w:sz w:val="22"/>
                <w:szCs w:val="22"/>
              </w:rPr>
              <w:t>main</w:t>
            </w:r>
            <w:proofErr w:type="spellEnd"/>
            <w:r w:rsidRPr="00000549">
              <w:rPr>
                <w:rFonts w:ascii="Times New Roman" w:eastAsia="Times New Roman" w:hAnsi="Times New Roman" w:cs="Times New Roman"/>
                <w:b/>
                <w:sz w:val="22"/>
                <w:szCs w:val="22"/>
              </w:rPr>
              <w:t>, menu);</w:t>
            </w:r>
            <w:r w:rsidRPr="00000549">
              <w:rPr>
                <w:rFonts w:ascii="Times New Roman" w:eastAsia="Times New Roman" w:hAnsi="Times New Roman" w:cs="Times New Roman"/>
                <w:b/>
                <w:sz w:val="22"/>
                <w:szCs w:val="22"/>
              </w:rPr>
              <w:br/>
              <w:t xml:space="preserve">      return true;</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6F9D9141" w14:textId="77777777" w:rsidR="000E12A0" w:rsidRDefault="000E12A0" w:rsidP="00000549">
            <w:pPr>
              <w:spacing w:line="0" w:lineRule="atLeast"/>
              <w:rPr>
                <w:rFonts w:ascii="Times New Roman" w:eastAsia="Times New Roman" w:hAnsi="Times New Roman" w:cs="Times New Roman"/>
                <w:b/>
                <w:sz w:val="22"/>
                <w:szCs w:val="22"/>
              </w:rPr>
            </w:pPr>
          </w:p>
        </w:tc>
      </w:tr>
    </w:tbl>
    <w:p w14:paraId="1B1428D7" w14:textId="77777777" w:rsidR="000E12A0" w:rsidRDefault="000E12A0" w:rsidP="00F93E3E">
      <w:pPr>
        <w:spacing w:line="0" w:lineRule="atLeast"/>
        <w:rPr>
          <w:rFonts w:ascii="Times New Roman" w:eastAsia="Times New Roman" w:hAnsi="Times New Roman" w:cs="Times New Roman"/>
          <w:b/>
          <w:sz w:val="22"/>
          <w:szCs w:val="22"/>
        </w:rPr>
      </w:pPr>
    </w:p>
    <w:p w14:paraId="1C5CF82D" w14:textId="49966C0A"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AttendanceBean.java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774D62B4" w14:textId="77777777" w:rsidTr="00B677AA">
        <w:tc>
          <w:tcPr>
            <w:tcW w:w="9350" w:type="dxa"/>
          </w:tcPr>
          <w:p w14:paraId="6319890C"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private int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int </w:t>
            </w:r>
            <w:proofErr w:type="spellStart"/>
            <w:r w:rsidRPr="00000549">
              <w:rPr>
                <w:rFonts w:ascii="Times New Roman" w:eastAsia="Times New Roman" w:hAnsi="Times New Roman" w:cs="Times New Roman"/>
                <w:b/>
                <w:sz w:val="22"/>
                <w:szCs w:val="22"/>
              </w:rPr>
              <w:t>attendance_student_id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attendance_status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int </w:t>
            </w:r>
            <w:proofErr w:type="spellStart"/>
            <w:r w:rsidRPr="00000549">
              <w:rPr>
                <w:rFonts w:ascii="Times New Roman" w:eastAsia="Times New Roman" w:hAnsi="Times New Roman" w:cs="Times New Roman"/>
                <w:b/>
                <w:sz w:val="22"/>
                <w:szCs w:val="22"/>
              </w:rPr>
              <w:t>getAttendance_session_id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setAttendance_session_id</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this.attendance_session_id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int </w:t>
            </w:r>
            <w:proofErr w:type="spellStart"/>
            <w:r w:rsidRPr="00000549">
              <w:rPr>
                <w:rFonts w:ascii="Times New Roman" w:eastAsia="Times New Roman" w:hAnsi="Times New Roman" w:cs="Times New Roman"/>
                <w:b/>
                <w:sz w:val="22"/>
                <w:szCs w:val="22"/>
              </w:rPr>
              <w:t>getAttendance_student_id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setAttendance_student_id</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attendance_student_id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this.attendance_student_id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getAttendance_status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attendance_status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setAttendance_status</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attendance_status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this.attendance_status</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attendance_status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w:t>
            </w:r>
          </w:p>
          <w:p w14:paraId="5A187500" w14:textId="77777777" w:rsidR="000E12A0" w:rsidRDefault="000E12A0" w:rsidP="00000549">
            <w:pPr>
              <w:spacing w:line="0" w:lineRule="atLeast"/>
              <w:rPr>
                <w:rFonts w:ascii="Times New Roman" w:eastAsia="Times New Roman" w:hAnsi="Times New Roman" w:cs="Times New Roman"/>
                <w:b/>
                <w:sz w:val="22"/>
                <w:szCs w:val="22"/>
              </w:rPr>
            </w:pPr>
          </w:p>
        </w:tc>
      </w:tr>
    </w:tbl>
    <w:p w14:paraId="2ABB86A3" w14:textId="77777777" w:rsidR="000E12A0" w:rsidRDefault="000E12A0" w:rsidP="00F93E3E">
      <w:pPr>
        <w:spacing w:line="0" w:lineRule="atLeast"/>
        <w:rPr>
          <w:rFonts w:ascii="Times New Roman" w:eastAsia="Times New Roman" w:hAnsi="Times New Roman" w:cs="Times New Roman"/>
          <w:b/>
          <w:sz w:val="22"/>
          <w:szCs w:val="22"/>
        </w:rPr>
      </w:pPr>
    </w:p>
    <w:p w14:paraId="2C0F8D9B" w14:textId="0515AA39"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AttendanceSessionBean.java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16C31999" w14:textId="77777777" w:rsidTr="00B677AA">
        <w:tc>
          <w:tcPr>
            <w:tcW w:w="9350" w:type="dxa"/>
          </w:tcPr>
          <w:p w14:paraId="3A36B179"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private int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int </w:t>
            </w:r>
            <w:proofErr w:type="spellStart"/>
            <w:r w:rsidRPr="00000549">
              <w:rPr>
                <w:rFonts w:ascii="Times New Roman" w:eastAsia="Times New Roman" w:hAnsi="Times New Roman" w:cs="Times New Roman"/>
                <w:b/>
                <w:sz w:val="22"/>
                <w:szCs w:val="22"/>
              </w:rPr>
              <w:t>attendance_session_faculty_id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attendance_session_department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attendance_session_class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attendance_session_date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attendance_session_subject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public int </w:t>
            </w:r>
            <w:proofErr w:type="spellStart"/>
            <w:r w:rsidRPr="00000549">
              <w:rPr>
                <w:rFonts w:ascii="Times New Roman" w:eastAsia="Times New Roman" w:hAnsi="Times New Roman" w:cs="Times New Roman"/>
                <w:b/>
                <w:sz w:val="22"/>
                <w:szCs w:val="22"/>
              </w:rPr>
              <w:t>getAttendance_session_id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setAttendance_session_id</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this.attendance_session_id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int </w:t>
            </w:r>
            <w:proofErr w:type="spellStart"/>
            <w:r w:rsidRPr="00000549">
              <w:rPr>
                <w:rFonts w:ascii="Times New Roman" w:eastAsia="Times New Roman" w:hAnsi="Times New Roman" w:cs="Times New Roman"/>
                <w:b/>
                <w:sz w:val="22"/>
                <w:szCs w:val="22"/>
              </w:rPr>
              <w:t>getAttendance_session_faculty_id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attendance_session_faculty_id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setAttendance_session_faculty_id</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attendance_session_faculty_id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this.attendance_session_faculty_id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attendance_session_faculty_id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getAttendance_session_department</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attendance_session_department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setAttendance_session_department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attendance_session_department</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this.attendance_session_department</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attendance_session_department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getAttendance_session_class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attendance_session_class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setAttendance_session_class</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attendance_session_class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this.attendance_session_class</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attendance_session_class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getAttendance_session_date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attendance_session_date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setAttendance_session_date</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attendance_session_date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this.attendance_session_date</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attendance_session_date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getAttendance_session_subject</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attendance_session_subject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setAttendance_session_subject</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attendance_session_subject</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this.attendance_session_subject</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attendance_session_subject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58858EC6" w14:textId="77777777" w:rsidR="000E12A0" w:rsidRDefault="000E12A0" w:rsidP="00000549">
            <w:pPr>
              <w:spacing w:line="0" w:lineRule="atLeast"/>
              <w:rPr>
                <w:rFonts w:ascii="Times New Roman" w:eastAsia="Times New Roman" w:hAnsi="Times New Roman" w:cs="Times New Roman"/>
                <w:b/>
                <w:sz w:val="22"/>
                <w:szCs w:val="22"/>
              </w:rPr>
            </w:pPr>
          </w:p>
        </w:tc>
      </w:tr>
    </w:tbl>
    <w:p w14:paraId="2B300AD3" w14:textId="77777777" w:rsidR="000E12A0" w:rsidRDefault="000E12A0" w:rsidP="00F93E3E">
      <w:pPr>
        <w:spacing w:line="0" w:lineRule="atLeast"/>
        <w:rPr>
          <w:rFonts w:ascii="Times New Roman" w:eastAsia="Times New Roman" w:hAnsi="Times New Roman" w:cs="Times New Roman"/>
          <w:b/>
          <w:sz w:val="22"/>
          <w:szCs w:val="22"/>
        </w:rPr>
      </w:pPr>
    </w:p>
    <w:p w14:paraId="4FBC9E0B" w14:textId="19369CC1"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FacultyBean.java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789EB98C" w14:textId="77777777" w:rsidTr="00B677AA">
        <w:tc>
          <w:tcPr>
            <w:tcW w:w="9350" w:type="dxa"/>
          </w:tcPr>
          <w:p w14:paraId="1389AE98"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private int </w:t>
            </w:r>
            <w:proofErr w:type="spellStart"/>
            <w:r w:rsidRPr="00000549">
              <w:rPr>
                <w:rFonts w:ascii="Times New Roman" w:eastAsia="Times New Roman" w:hAnsi="Times New Roman" w:cs="Times New Roman"/>
                <w:b/>
                <w:sz w:val="22"/>
                <w:szCs w:val="22"/>
              </w:rPr>
              <w:t>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faculty_firstname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faculty_lastname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faculty_mobilenumber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private String </w:t>
            </w:r>
            <w:proofErr w:type="spellStart"/>
            <w:r w:rsidRPr="00000549">
              <w:rPr>
                <w:rFonts w:ascii="Times New Roman" w:eastAsia="Times New Roman" w:hAnsi="Times New Roman" w:cs="Times New Roman"/>
                <w:b/>
                <w:sz w:val="22"/>
                <w:szCs w:val="22"/>
              </w:rPr>
              <w:t>faculty_address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faculty_username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faculty_password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public int </w:t>
            </w:r>
            <w:proofErr w:type="spellStart"/>
            <w:r w:rsidRPr="00000549">
              <w:rPr>
                <w:rFonts w:ascii="Times New Roman" w:eastAsia="Times New Roman" w:hAnsi="Times New Roman" w:cs="Times New Roman"/>
                <w:b/>
                <w:sz w:val="22"/>
                <w:szCs w:val="22"/>
              </w:rPr>
              <w:t>getFaculty_id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setFaculty_id</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faculty_id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this.faculty_id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getFaculty_firstname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faculty_firstname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setFaculty_firstname</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faculty_firstname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this.faculty_firstname</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faculty_firstname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getFaculty_lastname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faculty_lastname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setFaculty_lastname</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faculty_lastname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this.faculty_lastname</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getFaculty_mobilenumber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faculty_mobilenumber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setFaculty_mobilenumber</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faculty_mobilenumber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this.faculty_mobilenumber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getFaculty_address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faculty_address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setFaculty_address</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faculty_address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this.faculty_address</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faculty_address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getFaculty_username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faculty_username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setFaculty_username</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faculty_username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this.faculty_username</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faculty_username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getFaculty_password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faculty_password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setFaculty_password</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faculty_password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this.faculty_password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faculty_password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0D7FBDBD" w14:textId="77777777" w:rsidR="000E12A0" w:rsidRDefault="000E12A0" w:rsidP="00000549">
            <w:pPr>
              <w:spacing w:line="0" w:lineRule="atLeast"/>
              <w:rPr>
                <w:rFonts w:ascii="Times New Roman" w:eastAsia="Times New Roman" w:hAnsi="Times New Roman" w:cs="Times New Roman"/>
                <w:b/>
                <w:sz w:val="22"/>
                <w:szCs w:val="22"/>
              </w:rPr>
            </w:pPr>
          </w:p>
        </w:tc>
      </w:tr>
    </w:tbl>
    <w:p w14:paraId="5F285494" w14:textId="77777777" w:rsidR="000E12A0" w:rsidRDefault="000E12A0" w:rsidP="00F93E3E">
      <w:pPr>
        <w:spacing w:line="0" w:lineRule="atLeast"/>
        <w:rPr>
          <w:rFonts w:ascii="Times New Roman" w:eastAsia="Times New Roman" w:hAnsi="Times New Roman" w:cs="Times New Roman"/>
          <w:b/>
          <w:sz w:val="22"/>
          <w:szCs w:val="22"/>
        </w:rPr>
      </w:pPr>
    </w:p>
    <w:p w14:paraId="4749B486" w14:textId="116CAED8"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StudentBean.java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7446A5EA" w14:textId="77777777" w:rsidTr="00B677AA">
        <w:tc>
          <w:tcPr>
            <w:tcW w:w="9350" w:type="dxa"/>
          </w:tcPr>
          <w:p w14:paraId="45D2CDBE"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private int </w:t>
            </w:r>
            <w:proofErr w:type="spellStart"/>
            <w:r w:rsidRPr="00000549">
              <w:rPr>
                <w:rFonts w:ascii="Times New Roman" w:eastAsia="Times New Roman" w:hAnsi="Times New Roman" w:cs="Times New Roman"/>
                <w:b/>
                <w:sz w:val="22"/>
                <w:szCs w:val="22"/>
              </w:rPr>
              <w:t>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student_firstname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student_lastname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student_mobilenumber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student_address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student_department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String </w:t>
            </w:r>
            <w:proofErr w:type="spellStart"/>
            <w:r w:rsidRPr="00000549">
              <w:rPr>
                <w:rFonts w:ascii="Times New Roman" w:eastAsia="Times New Roman" w:hAnsi="Times New Roman" w:cs="Times New Roman"/>
                <w:b/>
                <w:sz w:val="22"/>
                <w:szCs w:val="22"/>
              </w:rPr>
              <w:t>student_class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public int </w:t>
            </w:r>
            <w:proofErr w:type="spellStart"/>
            <w:r w:rsidRPr="00000549">
              <w:rPr>
                <w:rFonts w:ascii="Times New Roman" w:eastAsia="Times New Roman" w:hAnsi="Times New Roman" w:cs="Times New Roman"/>
                <w:b/>
                <w:sz w:val="22"/>
                <w:szCs w:val="22"/>
              </w:rPr>
              <w:t>getStudent_id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setStudent_id</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student_id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this.student_id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getStudent_firstname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student_firstname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setStudent_firstname</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student_firstname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this.student_firstname</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student_firstname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getStudent_lastname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student_lastname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setStudent_lastname</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student_lastname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this.student_lastname</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getStudent_mobilenumber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student_mobilenumber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setStudent_mobilenumber</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student_mobilenumber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this.student_mobilenumber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getStudent_address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student_address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setStudent_address</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student_address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this.student_address</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student_address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getStudent_department</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student_department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setStudent_department</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student_department</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this.student_department</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String </w:t>
            </w:r>
            <w:proofErr w:type="spellStart"/>
            <w:r w:rsidRPr="00000549">
              <w:rPr>
                <w:rFonts w:ascii="Times New Roman" w:eastAsia="Times New Roman" w:hAnsi="Times New Roman" w:cs="Times New Roman"/>
                <w:b/>
                <w:sz w:val="22"/>
                <w:szCs w:val="22"/>
              </w:rPr>
              <w:t>getStudent_class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student_class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setStudent_class</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student_class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proofErr w:type="spellStart"/>
            <w:r w:rsidRPr="00000549">
              <w:rPr>
                <w:rFonts w:ascii="Times New Roman" w:eastAsia="Times New Roman" w:hAnsi="Times New Roman" w:cs="Times New Roman"/>
                <w:b/>
                <w:sz w:val="22"/>
                <w:szCs w:val="22"/>
              </w:rPr>
              <w:t>this.student_class</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student_class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w:t>
            </w:r>
          </w:p>
          <w:p w14:paraId="7BD6A360" w14:textId="77777777" w:rsidR="000E12A0" w:rsidRDefault="000E12A0" w:rsidP="00000549">
            <w:pPr>
              <w:spacing w:line="0" w:lineRule="atLeast"/>
              <w:rPr>
                <w:rFonts w:ascii="Times New Roman" w:eastAsia="Times New Roman" w:hAnsi="Times New Roman" w:cs="Times New Roman"/>
                <w:b/>
                <w:sz w:val="22"/>
                <w:szCs w:val="22"/>
              </w:rPr>
            </w:pPr>
          </w:p>
        </w:tc>
      </w:tr>
    </w:tbl>
    <w:p w14:paraId="117C4ACC" w14:textId="77777777" w:rsidR="000E12A0" w:rsidRDefault="000E12A0" w:rsidP="00F93E3E">
      <w:pPr>
        <w:spacing w:line="0" w:lineRule="atLeast"/>
        <w:rPr>
          <w:rFonts w:ascii="Times New Roman" w:eastAsia="Times New Roman" w:hAnsi="Times New Roman" w:cs="Times New Roman"/>
          <w:b/>
          <w:sz w:val="22"/>
          <w:szCs w:val="22"/>
        </w:rPr>
      </w:pPr>
    </w:p>
    <w:p w14:paraId="4FA3D192" w14:textId="0CBA4C03" w:rsidR="000E12A0" w:rsidRDefault="000E12A0" w:rsidP="00F93E3E">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sz w:val="22"/>
          <w:szCs w:val="22"/>
        </w:rPr>
        <w:t>DBAdapter.java</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40"/>
      </w:tblGrid>
      <w:tr w:rsidR="000E12A0" w14:paraId="72ADA316" w14:textId="77777777" w:rsidTr="00B677AA">
        <w:tc>
          <w:tcPr>
            <w:tcW w:w="9350" w:type="dxa"/>
          </w:tcPr>
          <w:p w14:paraId="035FEF17" w14:textId="77777777" w:rsidR="00000549" w:rsidRPr="00000549" w:rsidRDefault="00000549" w:rsidP="00000549">
            <w:pPr>
              <w:spacing w:line="0" w:lineRule="atLeast"/>
              <w:rPr>
                <w:rFonts w:ascii="Times New Roman" w:eastAsia="Times New Roman" w:hAnsi="Times New Roman" w:cs="Times New Roman"/>
                <w:b/>
                <w:sz w:val="22"/>
                <w:szCs w:val="22"/>
              </w:rPr>
            </w:pPr>
            <w:r w:rsidRPr="00000549">
              <w:rPr>
                <w:rFonts w:ascii="Times New Roman" w:eastAsia="Times New Roman" w:hAnsi="Times New Roman" w:cs="Times New Roman"/>
                <w:b/>
                <w:sz w:val="22"/>
                <w:szCs w:val="22"/>
              </w:rPr>
              <w:t xml:space="preserve">package </w:t>
            </w:r>
            <w:proofErr w:type="spellStart"/>
            <w:r w:rsidRPr="00000549">
              <w:rPr>
                <w:rFonts w:ascii="Times New Roman" w:eastAsia="Times New Roman" w:hAnsi="Times New Roman" w:cs="Times New Roman"/>
                <w:b/>
                <w:sz w:val="22"/>
                <w:szCs w:val="22"/>
              </w:rPr>
              <w:t>com.android.attendance.db</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java.util.ArrayList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com.android.attendance.bean.StudentBean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android.content.Context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android.database.Cursor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android.database.sqlite.SQLiteDatabase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android.database.sqlite.SQLiteOpenHelper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import </w:t>
            </w:r>
            <w:proofErr w:type="spellStart"/>
            <w:r w:rsidRPr="00000549">
              <w:rPr>
                <w:rFonts w:ascii="Times New Roman" w:eastAsia="Times New Roman" w:hAnsi="Times New Roman" w:cs="Times New Roman"/>
                <w:b/>
                <w:sz w:val="22"/>
                <w:szCs w:val="22"/>
              </w:rPr>
              <w:t>android.util.Log</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public class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 xml:space="preserve"> extends </w:t>
            </w:r>
            <w:proofErr w:type="spellStart"/>
            <w:r w:rsidRPr="00000549">
              <w:rPr>
                <w:rFonts w:ascii="Times New Roman" w:eastAsia="Times New Roman" w:hAnsi="Times New Roman" w:cs="Times New Roman"/>
                <w:b/>
                <w:sz w:val="22"/>
                <w:szCs w:val="22"/>
              </w:rPr>
              <w:t>SQLiteOpenHelper</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All Static variables</w:t>
            </w:r>
            <w:r w:rsidRPr="00000549">
              <w:rPr>
                <w:rFonts w:ascii="Times New Roman" w:eastAsia="Times New Roman" w:hAnsi="Times New Roman" w:cs="Times New Roman"/>
                <w:b/>
                <w:sz w:val="22"/>
                <w:szCs w:val="22"/>
              </w:rPr>
              <w:br/>
              <w:t xml:space="preserve">   // Database Version</w:t>
            </w:r>
            <w:r w:rsidRPr="00000549">
              <w:rPr>
                <w:rFonts w:ascii="Times New Roman" w:eastAsia="Times New Roman" w:hAnsi="Times New Roman" w:cs="Times New Roman"/>
                <w:b/>
                <w:sz w:val="22"/>
                <w:szCs w:val="22"/>
              </w:rPr>
              <w:br/>
              <w:t xml:space="preserve">   private static final int </w:t>
            </w:r>
            <w:r w:rsidRPr="00000549">
              <w:rPr>
                <w:rFonts w:ascii="Times New Roman" w:eastAsia="Times New Roman" w:hAnsi="Times New Roman" w:cs="Times New Roman"/>
                <w:b/>
                <w:i/>
                <w:iCs/>
                <w:sz w:val="22"/>
                <w:szCs w:val="22"/>
              </w:rPr>
              <w:t xml:space="preserve">DATABASE_VERSION </w:t>
            </w:r>
            <w:r w:rsidRPr="00000549">
              <w:rPr>
                <w:rFonts w:ascii="Times New Roman" w:eastAsia="Times New Roman" w:hAnsi="Times New Roman" w:cs="Times New Roman"/>
                <w:b/>
                <w:sz w:val="22"/>
                <w:szCs w:val="22"/>
              </w:rPr>
              <w:t>= 1;</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Database Name</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DATABASE_NAME </w:t>
            </w:r>
            <w:r w:rsidRPr="00000549">
              <w:rPr>
                <w:rFonts w:ascii="Times New Roman" w:eastAsia="Times New Roman" w:hAnsi="Times New Roman" w:cs="Times New Roman"/>
                <w:b/>
                <w:sz w:val="22"/>
                <w:szCs w:val="22"/>
              </w:rPr>
              <w:t>= "Attendance";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Contacts table name</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FACULTY_INFO_TABLE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faculty_table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STUDENT_INFO_TABLE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student_table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ATTENDANCE_SESSION_TABLE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attendance_session_table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ATTENDANCE_TABLE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Contacts Table Columns names</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KEY_FACULTY_ID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KEY_FACULTY_FIRSTNAME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faculty_firstname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KEY_FACULTY_LASTNAME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faculty_Lastname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KEY_FACULTY_MO_NO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faculty_mobilenumber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KEY_FACULTY_ADDRESS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faculty_address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KEY_FACULTY_USERNAME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faculty_username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KEY_FACULTY_PASSWORD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faculty_password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KEY_STUDENT_ID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KEY_STUDENT_FIRSTNAME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student_firstname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KEY_STUDENT_LASTNAME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student_lastname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private static final String </w:t>
            </w:r>
            <w:r w:rsidRPr="00000549">
              <w:rPr>
                <w:rFonts w:ascii="Times New Roman" w:eastAsia="Times New Roman" w:hAnsi="Times New Roman" w:cs="Times New Roman"/>
                <w:b/>
                <w:i/>
                <w:iCs/>
                <w:sz w:val="22"/>
                <w:szCs w:val="22"/>
              </w:rPr>
              <w:t xml:space="preserve">KEY_STUDENT_MO_NO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student_mobilenumber</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KEY_STUDENT_ADDRESS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student_address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KEY_STUDENT_DEPARTMENT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student_department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KEY_STUDENT_CLASS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student_class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KEY_ATTENDANCE_SESSION_ID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KEY_ATTENDANCE_SESSION_FACULTY_ID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attendance_session_faculty_id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KEY_ATTENDANCE_SESSION_DEPARTMENT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attendance_session_department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KEY_ATTENDANCE_SESSION_CLASS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attendance_session_class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KEY_ATTENDANCE_SESSION_DATE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attendance_session_date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KEY_ATTENDANCE_SESSION_SUBJECT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attendance_session_subject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KEY_SESSION_ID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KEY_ATTENDANCE_STUDENT_ID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private static final String </w:t>
            </w:r>
            <w:r w:rsidRPr="00000549">
              <w:rPr>
                <w:rFonts w:ascii="Times New Roman" w:eastAsia="Times New Roman" w:hAnsi="Times New Roman" w:cs="Times New Roman"/>
                <w:b/>
                <w:i/>
                <w:iCs/>
                <w:sz w:val="22"/>
                <w:szCs w:val="22"/>
              </w:rPr>
              <w:t xml:space="preserve">KEY_ATTENDANCE_STATUS </w:t>
            </w:r>
            <w:r w:rsidRPr="00000549">
              <w:rPr>
                <w:rFonts w:ascii="Times New Roman" w:eastAsia="Times New Roman" w:hAnsi="Times New Roman" w:cs="Times New Roman"/>
                <w:b/>
                <w:sz w:val="22"/>
                <w:szCs w:val="22"/>
              </w:rPr>
              <w:t>= "</w:t>
            </w:r>
            <w:proofErr w:type="spellStart"/>
            <w:r w:rsidRPr="00000549">
              <w:rPr>
                <w:rFonts w:ascii="Times New Roman" w:eastAsia="Times New Roman" w:hAnsi="Times New Roman" w:cs="Times New Roman"/>
                <w:b/>
                <w:sz w:val="22"/>
                <w:szCs w:val="22"/>
              </w:rPr>
              <w:t>attendance_status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DBAdapter</w:t>
            </w:r>
            <w:proofErr w:type="spellEnd"/>
            <w:r w:rsidRPr="00000549">
              <w:rPr>
                <w:rFonts w:ascii="Times New Roman" w:eastAsia="Times New Roman" w:hAnsi="Times New Roman" w:cs="Times New Roman"/>
                <w:b/>
                <w:sz w:val="22"/>
                <w:szCs w:val="22"/>
              </w:rPr>
              <w:t>(Context context) {</w:t>
            </w:r>
            <w:r w:rsidRPr="00000549">
              <w:rPr>
                <w:rFonts w:ascii="Times New Roman" w:eastAsia="Times New Roman" w:hAnsi="Times New Roman" w:cs="Times New Roman"/>
                <w:b/>
                <w:sz w:val="22"/>
                <w:szCs w:val="22"/>
              </w:rPr>
              <w:br/>
              <w:t xml:space="preserve">      super(context, </w:t>
            </w:r>
            <w:r w:rsidRPr="00000549">
              <w:rPr>
                <w:rFonts w:ascii="Times New Roman" w:eastAsia="Times New Roman" w:hAnsi="Times New Roman" w:cs="Times New Roman"/>
                <w:b/>
                <w:i/>
                <w:iCs/>
                <w:sz w:val="22"/>
                <w:szCs w:val="22"/>
              </w:rPr>
              <w:t>DATABASE_NAME</w:t>
            </w:r>
            <w:r w:rsidRPr="00000549">
              <w:rPr>
                <w:rFonts w:ascii="Times New Roman" w:eastAsia="Times New Roman" w:hAnsi="Times New Roman" w:cs="Times New Roman"/>
                <w:b/>
                <w:sz w:val="22"/>
                <w:szCs w:val="22"/>
              </w:rPr>
              <w:t xml:space="preserve">, null, </w:t>
            </w:r>
            <w:r w:rsidRPr="00000549">
              <w:rPr>
                <w:rFonts w:ascii="Times New Roman" w:eastAsia="Times New Roman" w:hAnsi="Times New Roman" w:cs="Times New Roman"/>
                <w:b/>
                <w:i/>
                <w:iCs/>
                <w:sz w:val="22"/>
                <w:szCs w:val="22"/>
              </w:rPr>
              <w:t>DATABASE_VERSION</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queryFaculty</w:t>
            </w:r>
            <w:proofErr w:type="spellEnd"/>
            <w:r w:rsidRPr="00000549">
              <w:rPr>
                <w:rFonts w:ascii="Times New Roman" w:eastAsia="Times New Roman" w:hAnsi="Times New Roman" w:cs="Times New Roman"/>
                <w:b/>
                <w:sz w:val="22"/>
                <w:szCs w:val="22"/>
              </w:rPr>
              <w:t xml:space="preserve">="CREATE TABLE "+ </w:t>
            </w:r>
            <w:r w:rsidRPr="00000549">
              <w:rPr>
                <w:rFonts w:ascii="Times New Roman" w:eastAsia="Times New Roman" w:hAnsi="Times New Roman" w:cs="Times New Roman"/>
                <w:b/>
                <w:i/>
                <w:iCs/>
                <w:sz w:val="22"/>
                <w:szCs w:val="22"/>
              </w:rPr>
              <w:t xml:space="preserve">FACULTY_INFO_TABLE </w:t>
            </w:r>
            <w:r w:rsidRPr="00000549">
              <w:rPr>
                <w:rFonts w:ascii="Times New Roman" w:eastAsia="Times New Roman" w:hAnsi="Times New Roman" w:cs="Times New Roman"/>
                <w:b/>
                <w:sz w:val="22"/>
                <w:szCs w:val="22"/>
              </w:rPr>
              <w: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KEY_FACULTY_ID </w:t>
            </w:r>
            <w:r w:rsidRPr="00000549">
              <w:rPr>
                <w:rFonts w:ascii="Times New Roman" w:eastAsia="Times New Roman" w:hAnsi="Times New Roman" w:cs="Times New Roman"/>
                <w:b/>
                <w:sz w:val="22"/>
                <w:szCs w:val="22"/>
              </w:rPr>
              <w:t>+ " INTEGER PRIMARY KEY AUTOINCREMENT,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KEY_FACULTY_FIRSTNAME </w:t>
            </w:r>
            <w:r w:rsidRPr="00000549">
              <w:rPr>
                <w:rFonts w:ascii="Times New Roman" w:eastAsia="Times New Roman" w:hAnsi="Times New Roman" w:cs="Times New Roman"/>
                <w:b/>
                <w:sz w:val="22"/>
                <w:szCs w:val="22"/>
              </w:rPr>
              <w:t xml:space="preserve">+ " TEXT, "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KEY_FACULTY_LASTNAME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KEY_FACULTY_MO_NO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KEY_FACULTY_ADDRESS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KEY_FACULTY_USERNAME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KEY_FACULTY_PASSWORD </w:t>
            </w:r>
            <w:r w:rsidRPr="00000549">
              <w:rPr>
                <w:rFonts w:ascii="Times New Roman" w:eastAsia="Times New Roman" w:hAnsi="Times New Roman" w:cs="Times New Roman"/>
                <w:b/>
                <w:sz w:val="22"/>
                <w:szCs w:val="22"/>
              </w:rPr>
              <w:t>+ " TEXT "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queryFaculty</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queryStudent</w:t>
            </w:r>
            <w:proofErr w:type="spellEnd"/>
            <w:r w:rsidRPr="00000549">
              <w:rPr>
                <w:rFonts w:ascii="Times New Roman" w:eastAsia="Times New Roman" w:hAnsi="Times New Roman" w:cs="Times New Roman"/>
                <w:b/>
                <w:sz w:val="22"/>
                <w:szCs w:val="22"/>
              </w:rPr>
              <w:t xml:space="preserve">="CREATE TABLE "+ </w:t>
            </w:r>
            <w:r w:rsidRPr="00000549">
              <w:rPr>
                <w:rFonts w:ascii="Times New Roman" w:eastAsia="Times New Roman" w:hAnsi="Times New Roman" w:cs="Times New Roman"/>
                <w:b/>
                <w:i/>
                <w:iCs/>
                <w:sz w:val="22"/>
                <w:szCs w:val="22"/>
              </w:rPr>
              <w:t xml:space="preserve">STUDENT_INFO_TABLE </w:t>
            </w:r>
            <w:r w:rsidRPr="00000549">
              <w:rPr>
                <w:rFonts w:ascii="Times New Roman" w:eastAsia="Times New Roman" w:hAnsi="Times New Roman" w:cs="Times New Roman"/>
                <w:b/>
                <w:sz w:val="22"/>
                <w:szCs w:val="22"/>
              </w:rPr>
              <w: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KEY_STUDENT_ID </w:t>
            </w:r>
            <w:r w:rsidRPr="00000549">
              <w:rPr>
                <w:rFonts w:ascii="Times New Roman" w:eastAsia="Times New Roman" w:hAnsi="Times New Roman" w:cs="Times New Roman"/>
                <w:b/>
                <w:sz w:val="22"/>
                <w:szCs w:val="22"/>
              </w:rPr>
              <w:t>+ " INTEGER PRIMARY KEY AUTOINCREMENT,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KEY_STUDENT_FIRSTNAME </w:t>
            </w:r>
            <w:r w:rsidRPr="00000549">
              <w:rPr>
                <w:rFonts w:ascii="Times New Roman" w:eastAsia="Times New Roman" w:hAnsi="Times New Roman" w:cs="Times New Roman"/>
                <w:b/>
                <w:sz w:val="22"/>
                <w:szCs w:val="22"/>
              </w:rPr>
              <w:t xml:space="preserve">+ " TEXT, "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KEY_STUDENT_LASTNAME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KEY_STUDENT_MO_NO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KEY_STUDENT_ADDRESS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KEY_STUDENT_DEPARTMENT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KEY_STUDENT_CLASS </w:t>
            </w:r>
            <w:r w:rsidRPr="00000549">
              <w:rPr>
                <w:rFonts w:ascii="Times New Roman" w:eastAsia="Times New Roman" w:hAnsi="Times New Roman" w:cs="Times New Roman"/>
                <w:b/>
                <w:sz w:val="22"/>
                <w:szCs w:val="22"/>
              </w:rPr>
              <w:t>+ " TEXT "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queryStudent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queryStudent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String </w:t>
            </w:r>
            <w:proofErr w:type="spellStart"/>
            <w:r w:rsidRPr="00000549">
              <w:rPr>
                <w:rFonts w:ascii="Times New Roman" w:eastAsia="Times New Roman" w:hAnsi="Times New Roman" w:cs="Times New Roman"/>
                <w:b/>
                <w:sz w:val="22"/>
                <w:szCs w:val="22"/>
              </w:rPr>
              <w:t>queryAttendanceSession</w:t>
            </w:r>
            <w:proofErr w:type="spellEnd"/>
            <w:r w:rsidRPr="00000549">
              <w:rPr>
                <w:rFonts w:ascii="Times New Roman" w:eastAsia="Times New Roman" w:hAnsi="Times New Roman" w:cs="Times New Roman"/>
                <w:b/>
                <w:sz w:val="22"/>
                <w:szCs w:val="22"/>
              </w:rPr>
              <w:t xml:space="preserve">="CREATE TABLE "+ </w:t>
            </w:r>
            <w:r w:rsidRPr="00000549">
              <w:rPr>
                <w:rFonts w:ascii="Times New Roman" w:eastAsia="Times New Roman" w:hAnsi="Times New Roman" w:cs="Times New Roman"/>
                <w:b/>
                <w:i/>
                <w:iCs/>
                <w:sz w:val="22"/>
                <w:szCs w:val="22"/>
              </w:rPr>
              <w:t xml:space="preserve">ATTENDANCE_SESSION_TABLE </w:t>
            </w:r>
            <w:r w:rsidRPr="00000549">
              <w:rPr>
                <w:rFonts w:ascii="Times New Roman" w:eastAsia="Times New Roman" w:hAnsi="Times New Roman" w:cs="Times New Roman"/>
                <w:b/>
                <w:sz w:val="22"/>
                <w:szCs w:val="22"/>
              </w:rPr>
              <w: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KEY_ATTENDANCE_SESSION_ID </w:t>
            </w:r>
            <w:r w:rsidRPr="00000549">
              <w:rPr>
                <w:rFonts w:ascii="Times New Roman" w:eastAsia="Times New Roman" w:hAnsi="Times New Roman" w:cs="Times New Roman"/>
                <w:b/>
                <w:sz w:val="22"/>
                <w:szCs w:val="22"/>
              </w:rPr>
              <w:t>+ " INTEGER PRIMARY KEY AUTOINCREMENT,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KEY_ATTENDANCE_SESSION_FACULTY_ID </w:t>
            </w:r>
            <w:r w:rsidRPr="00000549">
              <w:rPr>
                <w:rFonts w:ascii="Times New Roman" w:eastAsia="Times New Roman" w:hAnsi="Times New Roman" w:cs="Times New Roman"/>
                <w:b/>
                <w:sz w:val="22"/>
                <w:szCs w:val="22"/>
              </w:rPr>
              <w:t xml:space="preserve">+ " INTEGER, "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KEY_ATTENDANCE_SESSION_DEPARTMENT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KEY_ATTENDANCE_SESSION_CLASS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KEY_ATTENDANCE_SESSION_DATE </w:t>
            </w:r>
            <w:r w:rsidRPr="00000549">
              <w:rPr>
                <w:rFonts w:ascii="Times New Roman" w:eastAsia="Times New Roman" w:hAnsi="Times New Roman" w:cs="Times New Roman"/>
                <w:b/>
                <w:sz w:val="22"/>
                <w:szCs w:val="22"/>
              </w:rPr>
              <w:t>+ " DATE,"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KEY_ATTENDANCE_SESSION_SUBJECT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queryAttendanceSession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queryAttendanceSession</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queryAttendance</w:t>
            </w:r>
            <w:proofErr w:type="spellEnd"/>
            <w:r w:rsidRPr="00000549">
              <w:rPr>
                <w:rFonts w:ascii="Times New Roman" w:eastAsia="Times New Roman" w:hAnsi="Times New Roman" w:cs="Times New Roman"/>
                <w:b/>
                <w:sz w:val="22"/>
                <w:szCs w:val="22"/>
              </w:rPr>
              <w:t xml:space="preserve">="CREATE TABLE "+ </w:t>
            </w:r>
            <w:r w:rsidRPr="00000549">
              <w:rPr>
                <w:rFonts w:ascii="Times New Roman" w:eastAsia="Times New Roman" w:hAnsi="Times New Roman" w:cs="Times New Roman"/>
                <w:b/>
                <w:i/>
                <w:iCs/>
                <w:sz w:val="22"/>
                <w:szCs w:val="22"/>
              </w:rPr>
              <w:t xml:space="preserve">ATTENDANCE_TABLE </w:t>
            </w:r>
            <w:r w:rsidRPr="00000549">
              <w:rPr>
                <w:rFonts w:ascii="Times New Roman" w:eastAsia="Times New Roman" w:hAnsi="Times New Roman" w:cs="Times New Roman"/>
                <w:b/>
                <w:sz w:val="22"/>
                <w:szCs w:val="22"/>
              </w:rPr>
              <w: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KEY_SESSION_ID </w:t>
            </w:r>
            <w:r w:rsidRPr="00000549">
              <w:rPr>
                <w:rFonts w:ascii="Times New Roman" w:eastAsia="Times New Roman" w:hAnsi="Times New Roman" w:cs="Times New Roman"/>
                <w:b/>
                <w:sz w:val="22"/>
                <w:szCs w:val="22"/>
              </w:rPr>
              <w:t>+ " INTEGER,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KEY_ATTENDANCE_STUDENT_ID </w:t>
            </w:r>
            <w:r w:rsidRPr="00000549">
              <w:rPr>
                <w:rFonts w:ascii="Times New Roman" w:eastAsia="Times New Roman" w:hAnsi="Times New Roman" w:cs="Times New Roman"/>
                <w:b/>
                <w:sz w:val="22"/>
                <w:szCs w:val="22"/>
              </w:rPr>
              <w:t>+ " INTEGER,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KEY_ATTENDANCE_STATUS </w:t>
            </w:r>
            <w:r w:rsidRPr="00000549">
              <w:rPr>
                <w:rFonts w:ascii="Times New Roman" w:eastAsia="Times New Roman" w:hAnsi="Times New Roman" w:cs="Times New Roman"/>
                <w:b/>
                <w:sz w:val="22"/>
                <w:szCs w:val="22"/>
              </w:rPr>
              <w:t>+ " TEXT "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try</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queryStudent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queryAttendanceSession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catch (Exception 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e.printStackTrace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e</w:t>
            </w:r>
            <w:proofErr w:type="spellEnd"/>
            <w:r w:rsidRPr="00000549">
              <w:rPr>
                <w:rFonts w:ascii="Times New Roman" w:eastAsia="Times New Roman" w:hAnsi="Times New Roman" w:cs="Times New Roman"/>
                <w:b/>
                <w:sz w:val="22"/>
                <w:szCs w:val="22"/>
              </w:rPr>
              <w:t xml:space="preserve">("Exception", </w:t>
            </w:r>
            <w:proofErr w:type="spellStart"/>
            <w:r w:rsidRPr="00000549">
              <w:rPr>
                <w:rFonts w:ascii="Times New Roman" w:eastAsia="Times New Roman" w:hAnsi="Times New Roman" w:cs="Times New Roman"/>
                <w:b/>
                <w:sz w:val="22"/>
                <w:szCs w:val="22"/>
              </w:rPr>
              <w:t>e.getMessage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onUpgrade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int arg1, int arg2) {</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queryFaculty</w:t>
            </w:r>
            <w:proofErr w:type="spellEnd"/>
            <w:r w:rsidRPr="00000549">
              <w:rPr>
                <w:rFonts w:ascii="Times New Roman" w:eastAsia="Times New Roman" w:hAnsi="Times New Roman" w:cs="Times New Roman"/>
                <w:b/>
                <w:sz w:val="22"/>
                <w:szCs w:val="22"/>
              </w:rPr>
              <w:t xml:space="preserve">="CREATE TABLE "+ </w:t>
            </w:r>
            <w:r w:rsidRPr="00000549">
              <w:rPr>
                <w:rFonts w:ascii="Times New Roman" w:eastAsia="Times New Roman" w:hAnsi="Times New Roman" w:cs="Times New Roman"/>
                <w:b/>
                <w:i/>
                <w:iCs/>
                <w:sz w:val="22"/>
                <w:szCs w:val="22"/>
              </w:rPr>
              <w:t xml:space="preserve">FACULTY_INFO_TABLE </w:t>
            </w:r>
            <w:r w:rsidRPr="00000549">
              <w:rPr>
                <w:rFonts w:ascii="Times New Roman" w:eastAsia="Times New Roman" w:hAnsi="Times New Roman" w:cs="Times New Roman"/>
                <w:b/>
                <w:sz w:val="22"/>
                <w:szCs w:val="22"/>
              </w:rPr>
              <w: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KEY_FACULTY_ID </w:t>
            </w:r>
            <w:r w:rsidRPr="00000549">
              <w:rPr>
                <w:rFonts w:ascii="Times New Roman" w:eastAsia="Times New Roman" w:hAnsi="Times New Roman" w:cs="Times New Roman"/>
                <w:b/>
                <w:sz w:val="22"/>
                <w:szCs w:val="22"/>
              </w:rPr>
              <w:t>+ " INTEGER PRIMARY KEY AUTOINCREMENT,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KEY_FACULTY_FIRSTNAME </w:t>
            </w:r>
            <w:r w:rsidRPr="00000549">
              <w:rPr>
                <w:rFonts w:ascii="Times New Roman" w:eastAsia="Times New Roman" w:hAnsi="Times New Roman" w:cs="Times New Roman"/>
                <w:b/>
                <w:sz w:val="22"/>
                <w:szCs w:val="22"/>
              </w:rPr>
              <w:t xml:space="preserve">+ " TEXT, "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KEY_FACULTY_LASTNAME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KEY_FACULTY_MO_NO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KEY_FACULTY_ADDRESS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KEY_FACULTY_USERNAME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KEY_FACULTY_PASSWORD </w:t>
            </w:r>
            <w:r w:rsidRPr="00000549">
              <w:rPr>
                <w:rFonts w:ascii="Times New Roman" w:eastAsia="Times New Roman" w:hAnsi="Times New Roman" w:cs="Times New Roman"/>
                <w:b/>
                <w:sz w:val="22"/>
                <w:szCs w:val="22"/>
              </w:rPr>
              <w:t>+ " TEXT "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queryFaculty</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queryStudent</w:t>
            </w:r>
            <w:proofErr w:type="spellEnd"/>
            <w:r w:rsidRPr="00000549">
              <w:rPr>
                <w:rFonts w:ascii="Times New Roman" w:eastAsia="Times New Roman" w:hAnsi="Times New Roman" w:cs="Times New Roman"/>
                <w:b/>
                <w:sz w:val="22"/>
                <w:szCs w:val="22"/>
              </w:rPr>
              <w:t xml:space="preserve">="CREATE TABLE "+ </w:t>
            </w:r>
            <w:r w:rsidRPr="00000549">
              <w:rPr>
                <w:rFonts w:ascii="Times New Roman" w:eastAsia="Times New Roman" w:hAnsi="Times New Roman" w:cs="Times New Roman"/>
                <w:b/>
                <w:i/>
                <w:iCs/>
                <w:sz w:val="22"/>
                <w:szCs w:val="22"/>
              </w:rPr>
              <w:t xml:space="preserve">STUDENT_INFO_TABLE </w:t>
            </w:r>
            <w:r w:rsidRPr="00000549">
              <w:rPr>
                <w:rFonts w:ascii="Times New Roman" w:eastAsia="Times New Roman" w:hAnsi="Times New Roman" w:cs="Times New Roman"/>
                <w:b/>
                <w:sz w:val="22"/>
                <w:szCs w:val="22"/>
              </w:rPr>
              <w: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KEY_STUDENT_ID </w:t>
            </w:r>
            <w:r w:rsidRPr="00000549">
              <w:rPr>
                <w:rFonts w:ascii="Times New Roman" w:eastAsia="Times New Roman" w:hAnsi="Times New Roman" w:cs="Times New Roman"/>
                <w:b/>
                <w:sz w:val="22"/>
                <w:szCs w:val="22"/>
              </w:rPr>
              <w:t>+ " INTEGER PRIMARY KEY AUTOINCREMENT,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KEY_STUDENT_FIRSTNAME </w:t>
            </w:r>
            <w:r w:rsidRPr="00000549">
              <w:rPr>
                <w:rFonts w:ascii="Times New Roman" w:eastAsia="Times New Roman" w:hAnsi="Times New Roman" w:cs="Times New Roman"/>
                <w:b/>
                <w:sz w:val="22"/>
                <w:szCs w:val="22"/>
              </w:rPr>
              <w:t xml:space="preserve">+ " TEXT, "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KEY_STUDENT_LASTNAME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KEY_STUDENT_MO_NO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r w:rsidRPr="00000549">
              <w:rPr>
                <w:rFonts w:ascii="Times New Roman" w:eastAsia="Times New Roman" w:hAnsi="Times New Roman" w:cs="Times New Roman"/>
                <w:b/>
                <w:i/>
                <w:iCs/>
                <w:sz w:val="22"/>
                <w:szCs w:val="22"/>
              </w:rPr>
              <w:t xml:space="preserve">KEY_STUDENT_ADDRESS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KEY_STUDENT_DEPARTMENT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KEY_STUDENT_CLASS </w:t>
            </w:r>
            <w:r w:rsidRPr="00000549">
              <w:rPr>
                <w:rFonts w:ascii="Times New Roman" w:eastAsia="Times New Roman" w:hAnsi="Times New Roman" w:cs="Times New Roman"/>
                <w:b/>
                <w:sz w:val="22"/>
                <w:szCs w:val="22"/>
              </w:rPr>
              <w:t>+ " TEXT "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queryStudent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queryStudent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queryAttendanceSession</w:t>
            </w:r>
            <w:proofErr w:type="spellEnd"/>
            <w:r w:rsidRPr="00000549">
              <w:rPr>
                <w:rFonts w:ascii="Times New Roman" w:eastAsia="Times New Roman" w:hAnsi="Times New Roman" w:cs="Times New Roman"/>
                <w:b/>
                <w:sz w:val="22"/>
                <w:szCs w:val="22"/>
              </w:rPr>
              <w:t xml:space="preserve">="CREATE TABLE "+ </w:t>
            </w:r>
            <w:r w:rsidRPr="00000549">
              <w:rPr>
                <w:rFonts w:ascii="Times New Roman" w:eastAsia="Times New Roman" w:hAnsi="Times New Roman" w:cs="Times New Roman"/>
                <w:b/>
                <w:i/>
                <w:iCs/>
                <w:sz w:val="22"/>
                <w:szCs w:val="22"/>
              </w:rPr>
              <w:t xml:space="preserve">ATTENDANCE_SESSION_TABLE </w:t>
            </w:r>
            <w:r w:rsidRPr="00000549">
              <w:rPr>
                <w:rFonts w:ascii="Times New Roman" w:eastAsia="Times New Roman" w:hAnsi="Times New Roman" w:cs="Times New Roman"/>
                <w:b/>
                <w:sz w:val="22"/>
                <w:szCs w:val="22"/>
              </w:rPr>
              <w: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KEY_ATTENDANCE_SESSION_ID </w:t>
            </w:r>
            <w:r w:rsidRPr="00000549">
              <w:rPr>
                <w:rFonts w:ascii="Times New Roman" w:eastAsia="Times New Roman" w:hAnsi="Times New Roman" w:cs="Times New Roman"/>
                <w:b/>
                <w:sz w:val="22"/>
                <w:szCs w:val="22"/>
              </w:rPr>
              <w:t>+ " INTEGER PRIMARY KEY AUTOINCREMENT,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KEY_ATTENDANCE_SESSION_FACULTY_ID </w:t>
            </w:r>
            <w:r w:rsidRPr="00000549">
              <w:rPr>
                <w:rFonts w:ascii="Times New Roman" w:eastAsia="Times New Roman" w:hAnsi="Times New Roman" w:cs="Times New Roman"/>
                <w:b/>
                <w:sz w:val="22"/>
                <w:szCs w:val="22"/>
              </w:rPr>
              <w:t xml:space="preserve">+ " INTEGER, "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KEY_ATTENDANCE_SESSION_DEPARTMENT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KEY_ATTENDANCE_SESSION_CLASS </w:t>
            </w:r>
            <w:r w:rsidRPr="00000549">
              <w:rPr>
                <w:rFonts w:ascii="Times New Roman" w:eastAsia="Times New Roman" w:hAnsi="Times New Roman" w:cs="Times New Roman"/>
                <w:b/>
                <w:sz w:val="22"/>
                <w:szCs w:val="22"/>
              </w:rPr>
              <w:t>+ " TEXT,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KEY_ATTENDANCE_SESSION_DATE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KEY_ATTENDANCE_SESSION_SUBJECT </w:t>
            </w:r>
            <w:r w:rsidRPr="00000549">
              <w:rPr>
                <w:rFonts w:ascii="Times New Roman" w:eastAsia="Times New Roman" w:hAnsi="Times New Roman" w:cs="Times New Roman"/>
                <w:b/>
                <w:sz w:val="22"/>
                <w:szCs w:val="22"/>
              </w:rPr>
              <w:t>+ " TEXT"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queryAttendanceSession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queryAttendanceSession</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queryAttendance</w:t>
            </w:r>
            <w:proofErr w:type="spellEnd"/>
            <w:r w:rsidRPr="00000549">
              <w:rPr>
                <w:rFonts w:ascii="Times New Roman" w:eastAsia="Times New Roman" w:hAnsi="Times New Roman" w:cs="Times New Roman"/>
                <w:b/>
                <w:sz w:val="22"/>
                <w:szCs w:val="22"/>
              </w:rPr>
              <w:t xml:space="preserve">="CREATE TABLE "+ </w:t>
            </w:r>
            <w:r w:rsidRPr="00000549">
              <w:rPr>
                <w:rFonts w:ascii="Times New Roman" w:eastAsia="Times New Roman" w:hAnsi="Times New Roman" w:cs="Times New Roman"/>
                <w:b/>
                <w:i/>
                <w:iCs/>
                <w:sz w:val="22"/>
                <w:szCs w:val="22"/>
              </w:rPr>
              <w:t xml:space="preserve">ATTENDANCE_TABLE </w:t>
            </w:r>
            <w:r w:rsidRPr="00000549">
              <w:rPr>
                <w:rFonts w:ascii="Times New Roman" w:eastAsia="Times New Roman" w:hAnsi="Times New Roman" w:cs="Times New Roman"/>
                <w:b/>
                <w:sz w:val="22"/>
                <w:szCs w:val="22"/>
              </w:rPr>
              <w:t>+"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KEY_SESSION_ID </w:t>
            </w:r>
            <w:r w:rsidRPr="00000549">
              <w:rPr>
                <w:rFonts w:ascii="Times New Roman" w:eastAsia="Times New Roman" w:hAnsi="Times New Roman" w:cs="Times New Roman"/>
                <w:b/>
                <w:sz w:val="22"/>
                <w:szCs w:val="22"/>
              </w:rPr>
              <w:t>+ " INTEGER,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KEY_ATTENDANCE_STUDENT_ID </w:t>
            </w:r>
            <w:r w:rsidRPr="00000549">
              <w:rPr>
                <w:rFonts w:ascii="Times New Roman" w:eastAsia="Times New Roman" w:hAnsi="Times New Roman" w:cs="Times New Roman"/>
                <w:b/>
                <w:sz w:val="22"/>
                <w:szCs w:val="22"/>
              </w:rPr>
              <w:t>+ " INTEGER,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 xml:space="preserve">KEY_ATTENDANCE_STATUS </w:t>
            </w:r>
            <w:r w:rsidRPr="00000549">
              <w:rPr>
                <w:rFonts w:ascii="Times New Roman" w:eastAsia="Times New Roman" w:hAnsi="Times New Roman" w:cs="Times New Roman"/>
                <w:b/>
                <w:sz w:val="22"/>
                <w:szCs w:val="22"/>
              </w:rPr>
              <w:t>+ " TEXT "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try</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queryStudent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queryAttendanceSession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queryAttendance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catch (Exception 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e.printStackTrace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e</w:t>
            </w:r>
            <w:proofErr w:type="spellEnd"/>
            <w:r w:rsidRPr="00000549">
              <w:rPr>
                <w:rFonts w:ascii="Times New Roman" w:eastAsia="Times New Roman" w:hAnsi="Times New Roman" w:cs="Times New Roman"/>
                <w:b/>
                <w:sz w:val="22"/>
                <w:szCs w:val="22"/>
              </w:rPr>
              <w:t xml:space="preserve">("Exception", </w:t>
            </w:r>
            <w:proofErr w:type="spellStart"/>
            <w:r w:rsidRPr="00000549">
              <w:rPr>
                <w:rFonts w:ascii="Times New Roman" w:eastAsia="Times New Roman" w:hAnsi="Times New Roman" w:cs="Times New Roman"/>
                <w:b/>
                <w:sz w:val="22"/>
                <w:szCs w:val="22"/>
              </w:rPr>
              <w:t>e.getMessage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w:t>
            </w:r>
            <w:proofErr w:type="spellEnd"/>
            <w:r w:rsidRPr="00000549">
              <w:rPr>
                <w:rFonts w:ascii="Times New Roman" w:eastAsia="Times New Roman" w:hAnsi="Times New Roman" w:cs="Times New Roman"/>
                <w:b/>
                <w:sz w:val="22"/>
                <w:szCs w:val="22"/>
              </w:rPr>
              <w:t xml:space="preserve"> crud</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addFaculty</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 = "INSERT INTO </w:t>
            </w:r>
            <w:proofErr w:type="spellStart"/>
            <w:r w:rsidRPr="00000549">
              <w:rPr>
                <w:rFonts w:ascii="Times New Roman" w:eastAsia="Times New Roman" w:hAnsi="Times New Roman" w:cs="Times New Roman"/>
                <w:b/>
                <w:sz w:val="22"/>
                <w:szCs w:val="22"/>
              </w:rPr>
              <w:t>faculty_table</w:t>
            </w:r>
            <w:proofErr w:type="spellEnd"/>
            <w:r w:rsidRPr="00000549">
              <w:rPr>
                <w:rFonts w:ascii="Times New Roman" w:eastAsia="Times New Roman" w:hAnsi="Times New Roman" w:cs="Times New Roman"/>
                <w:b/>
                <w:sz w:val="22"/>
                <w:szCs w:val="22"/>
              </w:rPr>
              <w:t xml:space="preserve"> (faculty_firstname,faculty_Lastname,faculty_mobilenumber,faculty_address,faculty_username,faculty_password) values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facultyBean.getFaculty_firstname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facultyBean.getFaculty_lastname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facultyBean.getFaculty_mobilenumber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facultyBean.getFaculty_address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facultyBean.getFaculty_username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facultyBean.getFaculty_password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("query", 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(query);</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validateFaculty</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userName,String</w:t>
            </w:r>
            <w:proofErr w:type="spellEnd"/>
            <w:r w:rsidRPr="00000549">
              <w:rPr>
                <w:rFonts w:ascii="Times New Roman" w:eastAsia="Times New Roman" w:hAnsi="Times New Roman" w:cs="Times New Roman"/>
                <w:b/>
                <w:sz w:val="22"/>
                <w:szCs w:val="22"/>
              </w:rPr>
              <w:t xml:space="preserve"> password)</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faculty_table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faculty_username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userName</w:t>
            </w:r>
            <w:proofErr w:type="spellEnd"/>
            <w:r w:rsidRPr="00000549">
              <w:rPr>
                <w:rFonts w:ascii="Times New Roman" w:eastAsia="Times New Roman" w:hAnsi="Times New Roman" w:cs="Times New Roman"/>
                <w:b/>
                <w:sz w:val="22"/>
                <w:szCs w:val="22"/>
              </w:rPr>
              <w:t xml:space="preserve">+"' and </w:t>
            </w:r>
            <w:proofErr w:type="spellStart"/>
            <w:r w:rsidRPr="00000549">
              <w:rPr>
                <w:rFonts w:ascii="Times New Roman" w:eastAsia="Times New Roman" w:hAnsi="Times New Roman" w:cs="Times New Roman"/>
                <w:b/>
                <w:sz w:val="22"/>
                <w:szCs w:val="22"/>
              </w:rPr>
              <w:t>faculty_password</w:t>
            </w:r>
            <w:proofErr w:type="spellEnd"/>
            <w:r w:rsidRPr="00000549">
              <w:rPr>
                <w:rFonts w:ascii="Times New Roman" w:eastAsia="Times New Roman" w:hAnsi="Times New Roman" w:cs="Times New Roman"/>
                <w:b/>
                <w:sz w:val="22"/>
                <w:szCs w:val="22"/>
              </w:rPr>
              <w:t>='"+password+"'";</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facultyBean.setFaculty_id(Integer.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facultyBean.setFaculty_firstname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facultyBean.setFaculty_lastname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facultyBean.setFaculty_mobilenumber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(3));</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facultyBean.setFaculty_address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facultyBean.setFaculty_username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facultyBean.setFaculty_password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null;</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getAllFaculty</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 xml:space="preserve">("in get </w:t>
            </w:r>
            <w:proofErr w:type="spellStart"/>
            <w:r w:rsidRPr="00000549">
              <w:rPr>
                <w:rFonts w:ascii="Times New Roman" w:eastAsia="Times New Roman" w:hAnsi="Times New Roman" w:cs="Times New Roman"/>
                <w:b/>
                <w:sz w:val="22"/>
                <w:szCs w:val="22"/>
              </w:rPr>
              <w:t>all","in</w:t>
            </w:r>
            <w:proofErr w:type="spellEnd"/>
            <w:r w:rsidRPr="00000549">
              <w:rPr>
                <w:rFonts w:ascii="Times New Roman" w:eastAsia="Times New Roman" w:hAnsi="Times New Roman" w:cs="Times New Roman"/>
                <w:b/>
                <w:sz w:val="22"/>
                <w:szCs w:val="22"/>
              </w:rPr>
              <w:t xml:space="preserve"> get all"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faculty_table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facultyBean.setFaculty_id(Integer.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facultyBean.setFaculty_firstname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facultyBean.setFaculty_lastname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facultyBean.setFaculty_mobilenumber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(3));</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facultyBean.setFaculty_address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facultyBean.setFaculty_username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facultyBean.setFaculty_password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facultyBean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list;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deleteFaculty</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facultyId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 = "DELETE FROM </w:t>
            </w:r>
            <w:proofErr w:type="spellStart"/>
            <w:r w:rsidRPr="00000549">
              <w:rPr>
                <w:rFonts w:ascii="Times New Roman" w:eastAsia="Times New Roman" w:hAnsi="Times New Roman" w:cs="Times New Roman"/>
                <w:b/>
                <w:sz w:val="22"/>
                <w:szCs w:val="22"/>
              </w:rPr>
              <w:t>faculty_table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faculty_id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facultyId</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("query", 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//student crud</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addStudent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 = "INSERT INTO </w:t>
            </w:r>
            <w:proofErr w:type="spellStart"/>
            <w:r w:rsidRPr="00000549">
              <w:rPr>
                <w:rFonts w:ascii="Times New Roman" w:eastAsia="Times New Roman" w:hAnsi="Times New Roman" w:cs="Times New Roman"/>
                <w:b/>
                <w:sz w:val="22"/>
                <w:szCs w:val="22"/>
              </w:rPr>
              <w:t>student_table</w:t>
            </w:r>
            <w:proofErr w:type="spellEnd"/>
            <w:r w:rsidRPr="00000549">
              <w:rPr>
                <w:rFonts w:ascii="Times New Roman" w:eastAsia="Times New Roman" w:hAnsi="Times New Roman" w:cs="Times New Roman"/>
                <w:b/>
                <w:sz w:val="22"/>
                <w:szCs w:val="22"/>
              </w:rPr>
              <w:t xml:space="preserve"> (student_firstname,student_lastname,student_mobilenumber,student_address,student_department,student_class) values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studentBean.getStudent_firstname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studentBean.getStudent_lastname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studentBean.getStudent_mobilenumber</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studentBean.getStudent_address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studentBean.getStudent_department</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studentBean.getStudent_class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("query", 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getAllStudent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student_table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studentBean.setStudent_id(Integer.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studentBean.setStudent_firstname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studentBean.setStudent_lastname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studentBean.setStudent_mobilenumber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(3));</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studentBean.setStudent_address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studentBean.setStudent_department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studentBean.setStudent_class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return list;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getAllStudentByBranchYear</w:t>
            </w:r>
            <w:proofErr w:type="spellEnd"/>
            <w:r w:rsidRPr="00000549">
              <w:rPr>
                <w:rFonts w:ascii="Times New Roman" w:eastAsia="Times New Roman" w:hAnsi="Times New Roman" w:cs="Times New Roman"/>
                <w:b/>
                <w:sz w:val="22"/>
                <w:szCs w:val="22"/>
              </w:rPr>
              <w:t xml:space="preserve">(String </w:t>
            </w:r>
            <w:proofErr w:type="spellStart"/>
            <w:r w:rsidRPr="00000549">
              <w:rPr>
                <w:rFonts w:ascii="Times New Roman" w:eastAsia="Times New Roman" w:hAnsi="Times New Roman" w:cs="Times New Roman"/>
                <w:b/>
                <w:sz w:val="22"/>
                <w:szCs w:val="22"/>
              </w:rPr>
              <w:t>branch,String</w:t>
            </w:r>
            <w:proofErr w:type="spellEnd"/>
            <w:r w:rsidRPr="00000549">
              <w:rPr>
                <w:rFonts w:ascii="Times New Roman" w:eastAsia="Times New Roman" w:hAnsi="Times New Roman" w:cs="Times New Roman"/>
                <w:b/>
                <w:sz w:val="22"/>
                <w:szCs w:val="22"/>
              </w:rPr>
              <w:t xml:space="preserve"> year)</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student_table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student_department</w:t>
            </w:r>
            <w:proofErr w:type="spellEnd"/>
            <w:r w:rsidRPr="00000549">
              <w:rPr>
                <w:rFonts w:ascii="Times New Roman" w:eastAsia="Times New Roman" w:hAnsi="Times New Roman" w:cs="Times New Roman"/>
                <w:b/>
                <w:sz w:val="22"/>
                <w:szCs w:val="22"/>
              </w:rPr>
              <w:t xml:space="preserve">='"+branch+"' and </w:t>
            </w:r>
            <w:proofErr w:type="spellStart"/>
            <w:r w:rsidRPr="00000549">
              <w:rPr>
                <w:rFonts w:ascii="Times New Roman" w:eastAsia="Times New Roman" w:hAnsi="Times New Roman" w:cs="Times New Roman"/>
                <w:b/>
                <w:sz w:val="22"/>
                <w:szCs w:val="22"/>
              </w:rPr>
              <w:t>student_class</w:t>
            </w:r>
            <w:proofErr w:type="spellEnd"/>
            <w:r w:rsidRPr="00000549">
              <w:rPr>
                <w:rFonts w:ascii="Times New Roman" w:eastAsia="Times New Roman" w:hAnsi="Times New Roman" w:cs="Times New Roman"/>
                <w:b/>
                <w:sz w:val="22"/>
                <w:szCs w:val="22"/>
              </w:rPr>
              <w:t>='"+year+"'";</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studentBean.setStudent_id(Integer.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studentBean.setStudent_firstname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studentBean.setStudent_lastname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studentBean.setStudent_mobilenumber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(3));</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studentBean.setStudent_address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studentBean.setStudent_department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studentBean.setStudent_class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list;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getAllStudentmobile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student_table</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studentBean.setStudent_id(Integer.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studentBean.setStudent_firstname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studentBean.setStudent_lastname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studentBean.setStudent_mobilenumber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(3));</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studentBean.setStudent_address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studentBean.setStudent_department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studentBean.setStudent_class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list;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getStudentById</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studentId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student_table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student_id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studentBean.setStudent_id(Integer.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studentBean.setStudent_firstname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studentBean.setStudent_lastname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studentBean.setStudent_mobilenumber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(3));</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studentBean.setStudent_address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studentBean.setStudent_department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studentBean.setStudent_class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studentBean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deleteStudent</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studentId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 = "DELETE FROM </w:t>
            </w:r>
            <w:proofErr w:type="spellStart"/>
            <w:r w:rsidRPr="00000549">
              <w:rPr>
                <w:rFonts w:ascii="Times New Roman" w:eastAsia="Times New Roman" w:hAnsi="Times New Roman" w:cs="Times New Roman"/>
                <w:b/>
                <w:sz w:val="22"/>
                <w:szCs w:val="22"/>
              </w:rPr>
              <w:t>student_table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student_id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studentId</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("query", 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//attendance session Table crud</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public int </w:t>
            </w:r>
            <w:proofErr w:type="spellStart"/>
            <w:r w:rsidRPr="00000549">
              <w:rPr>
                <w:rFonts w:ascii="Times New Roman" w:eastAsia="Times New Roman" w:hAnsi="Times New Roman" w:cs="Times New Roman"/>
                <w:b/>
                <w:sz w:val="22"/>
                <w:szCs w:val="22"/>
              </w:rPr>
              <w:t>addAttendanceSession</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 = "INSERT INTO </w:t>
            </w:r>
            <w:proofErr w:type="spellStart"/>
            <w:r w:rsidRPr="00000549">
              <w:rPr>
                <w:rFonts w:ascii="Times New Roman" w:eastAsia="Times New Roman" w:hAnsi="Times New Roman" w:cs="Times New Roman"/>
                <w:b/>
                <w:sz w:val="22"/>
                <w:szCs w:val="22"/>
              </w:rPr>
              <w:t>attendance_session_table</w:t>
            </w:r>
            <w:proofErr w:type="spellEnd"/>
            <w:r w:rsidRPr="00000549">
              <w:rPr>
                <w:rFonts w:ascii="Times New Roman" w:eastAsia="Times New Roman" w:hAnsi="Times New Roman" w:cs="Times New Roman"/>
                <w:b/>
                <w:sz w:val="22"/>
                <w:szCs w:val="22"/>
              </w:rPr>
              <w:t xml:space="preserve"> (attendance_session_faculty_id,attendance_session_department,attendance_session_class,attendance_session_date,attendance_session_subject) values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attendanceSessionBean.getAttendance_session_faculty_id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attendanceSessionBean.getAttendance_session_department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attendanceSessionBean.getAttendance_session_class</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attendanceSessionBean.getAttendance_session_date</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attendanceSessionBean.getAttendance_session_subject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("query", 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(query);</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query1= "select max(</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 xml:space="preserve">) from </w:t>
            </w:r>
            <w:proofErr w:type="spellStart"/>
            <w:r w:rsidRPr="00000549">
              <w:rPr>
                <w:rFonts w:ascii="Times New Roman" w:eastAsia="Times New Roman" w:hAnsi="Times New Roman" w:cs="Times New Roman"/>
                <w:b/>
                <w:sz w:val="22"/>
                <w:szCs w:val="22"/>
              </w:rPr>
              <w:t>attendance_session_table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(query1, null);</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int </w:t>
            </w:r>
            <w:proofErr w:type="spellStart"/>
            <w:r w:rsidRPr="00000549">
              <w:rPr>
                <w:rFonts w:ascii="Times New Roman" w:eastAsia="Times New Roman" w:hAnsi="Times New Roman" w:cs="Times New Roman"/>
                <w:b/>
                <w:sz w:val="22"/>
                <w:szCs w:val="22"/>
              </w:rPr>
              <w:t>sessionId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Integer.</w:t>
            </w:r>
            <w:r w:rsidRPr="00000549">
              <w:rPr>
                <w:rFonts w:ascii="Times New Roman" w:eastAsia="Times New Roman" w:hAnsi="Times New Roman" w:cs="Times New Roman"/>
                <w:b/>
                <w:i/>
                <w:iCs/>
                <w:sz w:val="22"/>
                <w:szCs w:val="22"/>
              </w:rPr>
              <w:t>parseInt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sessionId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return 0;</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getAllAttendanceSession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attendance_session_table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attendanceSessionBean.setAttendance_session_id(Integer.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(cursor.getString(0)));</w:t>
            </w:r>
            <w:r w:rsidRPr="00000549">
              <w:rPr>
                <w:rFonts w:ascii="Times New Roman" w:eastAsia="Times New Roman" w:hAnsi="Times New Roman" w:cs="Times New Roman"/>
                <w:b/>
                <w:sz w:val="22"/>
                <w:szCs w:val="22"/>
              </w:rPr>
              <w:br/>
              <w:t xml:space="preserve">            attendanceSessionBean.setAttendance_session_faculty_id(Integer.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(cursor.getString(1)));</w:t>
            </w:r>
            <w:r w:rsidRPr="00000549">
              <w:rPr>
                <w:rFonts w:ascii="Times New Roman" w:eastAsia="Times New Roman" w:hAnsi="Times New Roman" w:cs="Times New Roman"/>
                <w:b/>
                <w:sz w:val="22"/>
                <w:szCs w:val="22"/>
              </w:rPr>
              <w:br/>
              <w:t xml:space="preserve">            attendanceSessionBean.setAttendance_session_department(cursor.getString(2));</w:t>
            </w:r>
            <w:r w:rsidRPr="00000549">
              <w:rPr>
                <w:rFonts w:ascii="Times New Roman" w:eastAsia="Times New Roman" w:hAnsi="Times New Roman" w:cs="Times New Roman"/>
                <w:b/>
                <w:sz w:val="22"/>
                <w:szCs w:val="22"/>
              </w:rPr>
              <w:br/>
              <w:t xml:space="preserve">            attendanceSessionBean.setAttendance_session_class(cursor.getString(3));</w:t>
            </w:r>
            <w:r w:rsidRPr="00000549">
              <w:rPr>
                <w:rFonts w:ascii="Times New Roman" w:eastAsia="Times New Roman" w:hAnsi="Times New Roman" w:cs="Times New Roman"/>
                <w:b/>
                <w:sz w:val="22"/>
                <w:szCs w:val="22"/>
              </w:rPr>
              <w:br/>
              <w:t xml:space="preserve">            attendanceSessionBean.setAttendance_session_date(cursor.getString(4));</w:t>
            </w:r>
            <w:r w:rsidRPr="00000549">
              <w:rPr>
                <w:rFonts w:ascii="Times New Roman" w:eastAsia="Times New Roman" w:hAnsi="Times New Roman" w:cs="Times New Roman"/>
                <w:b/>
                <w:sz w:val="22"/>
                <w:szCs w:val="22"/>
              </w:rPr>
              <w:br/>
              <w:t xml:space="preserve">            attendanceSessionBean.setAttendance_session_subject(cursor.getString(5));</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list;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deleteAttendanceSession</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attendanceSessionId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 = "DELETE FROM </w:t>
            </w:r>
            <w:proofErr w:type="spellStart"/>
            <w:r w:rsidRPr="00000549">
              <w:rPr>
                <w:rFonts w:ascii="Times New Roman" w:eastAsia="Times New Roman" w:hAnsi="Times New Roman" w:cs="Times New Roman"/>
                <w:b/>
                <w:sz w:val="22"/>
                <w:szCs w:val="22"/>
              </w:rPr>
              <w:t>attendance_session_table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attendanceSessionId</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("query", 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//attendance crud</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addNewAttendance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 = "INSERT INTO </w:t>
            </w:r>
            <w:proofErr w:type="spellStart"/>
            <w:r w:rsidRPr="00000549">
              <w:rPr>
                <w:rFonts w:ascii="Times New Roman" w:eastAsia="Times New Roman" w:hAnsi="Times New Roman" w:cs="Times New Roman"/>
                <w:b/>
                <w:sz w:val="22"/>
                <w:szCs w:val="22"/>
              </w:rPr>
              <w:t>attendance_table</w:t>
            </w:r>
            <w:proofErr w:type="spellEnd"/>
            <w:r w:rsidRPr="00000549">
              <w:rPr>
                <w:rFonts w:ascii="Times New Roman" w:eastAsia="Times New Roman" w:hAnsi="Times New Roman" w:cs="Times New Roman"/>
                <w:b/>
                <w:sz w:val="22"/>
                <w:szCs w:val="22"/>
              </w:rPr>
              <w:t xml:space="preserve"> values ("+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attendanceBean.getAttendance_session_id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attendanceBean.getAttendance_student_id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attendanceBean.getAttendance_status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("query", 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(query);</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getAttendanceBySessionID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int </w:t>
            </w:r>
            <w:proofErr w:type="spellStart"/>
            <w:r w:rsidRPr="00000549">
              <w:rPr>
                <w:rFonts w:ascii="Times New Roman" w:eastAsia="Times New Roman" w:hAnsi="Times New Roman" w:cs="Times New Roman"/>
                <w:b/>
                <w:sz w:val="22"/>
                <w:szCs w:val="22"/>
              </w:rPr>
              <w:t>attendanceSessionId</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attendance_session_table</w:t>
            </w:r>
            <w:proofErr w:type="spellEnd"/>
            <w:r w:rsidRPr="00000549">
              <w:rPr>
                <w:rFonts w:ascii="Times New Roman" w:eastAsia="Times New Roman" w:hAnsi="Times New Roman" w:cs="Times New Roman"/>
                <w:b/>
                <w:sz w:val="22"/>
                <w:szCs w:val="22"/>
              </w:rPr>
              <w:t xml:space="preserve"> where attendance_session_faculty_id="+attendanceSessionBean.getAttendance_session_faculty_id()+""</w:t>
            </w:r>
            <w:r w:rsidRPr="00000549">
              <w:rPr>
                <w:rFonts w:ascii="Times New Roman" w:eastAsia="Times New Roman" w:hAnsi="Times New Roman" w:cs="Times New Roman"/>
                <w:b/>
                <w:sz w:val="22"/>
                <w:szCs w:val="22"/>
              </w:rPr>
              <w:br/>
              <w:t xml:space="preserve">            +" AND attendance_session_department='"+attendanceSessionBean.getAttendance_session_department()+"' </w:t>
            </w:r>
            <w:proofErr w:type="spellStart"/>
            <w:r w:rsidRPr="00000549">
              <w:rPr>
                <w:rFonts w:ascii="Times New Roman" w:eastAsia="Times New Roman" w:hAnsi="Times New Roman" w:cs="Times New Roman"/>
                <w:b/>
                <w:sz w:val="22"/>
                <w:szCs w:val="22"/>
              </w:rPr>
              <w:t>AND</w:t>
            </w:r>
            <w:proofErr w:type="spellEnd"/>
            <w:r w:rsidRPr="00000549">
              <w:rPr>
                <w:rFonts w:ascii="Times New Roman" w:eastAsia="Times New Roman" w:hAnsi="Times New Roman" w:cs="Times New Roman"/>
                <w:b/>
                <w:sz w:val="22"/>
                <w:szCs w:val="22"/>
              </w:rPr>
              <w:t xml:space="preserve"> attendance_session_class='"+attendanceSessionBean.getAttendance_session_class()+"'" +</w:t>
            </w:r>
            <w:r w:rsidRPr="00000549">
              <w:rPr>
                <w:rFonts w:ascii="Times New Roman" w:eastAsia="Times New Roman" w:hAnsi="Times New Roman" w:cs="Times New Roman"/>
                <w:b/>
                <w:sz w:val="22"/>
                <w:szCs w:val="22"/>
              </w:rPr>
              <w:br/>
              <w:t xml:space="preserve">                  " AND attendance_session_date='"+attendanceSessionBean.getAttendance_session_date()+"' </w:t>
            </w:r>
            <w:proofErr w:type="spellStart"/>
            <w:r w:rsidRPr="00000549">
              <w:rPr>
                <w:rFonts w:ascii="Times New Roman" w:eastAsia="Times New Roman" w:hAnsi="Times New Roman" w:cs="Times New Roman"/>
                <w:b/>
                <w:sz w:val="22"/>
                <w:szCs w:val="22"/>
              </w:rPr>
              <w:t>AND</w:t>
            </w:r>
            <w:proofErr w:type="spellEnd"/>
            <w:r w:rsidRPr="00000549">
              <w:rPr>
                <w:rFonts w:ascii="Times New Roman" w:eastAsia="Times New Roman" w:hAnsi="Times New Roman" w:cs="Times New Roman"/>
                <w:b/>
                <w:sz w:val="22"/>
                <w:szCs w:val="22"/>
              </w:rPr>
              <w:t xml:space="preserve"> attendance_session_subject='"+attendanceSessionBean.getAttendance_session_subject()+"'";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Integer.</w:t>
            </w:r>
            <w:r w:rsidRPr="00000549">
              <w:rPr>
                <w:rFonts w:ascii="Times New Roman" w:eastAsia="Times New Roman" w:hAnsi="Times New Roman" w:cs="Times New Roman"/>
                <w:b/>
                <w:i/>
                <w:iCs/>
                <w:sz w:val="22"/>
                <w:szCs w:val="22"/>
              </w:rPr>
              <w:t>parseInt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String query1="SELECT * FROM </w:t>
            </w:r>
            <w:proofErr w:type="spellStart"/>
            <w:r w:rsidRPr="00000549">
              <w:rPr>
                <w:rFonts w:ascii="Times New Roman" w:eastAsia="Times New Roman" w:hAnsi="Times New Roman" w:cs="Times New Roman"/>
                <w:b/>
                <w:sz w:val="22"/>
                <w:szCs w:val="22"/>
              </w:rPr>
              <w:t>attendance_table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attendanceSessionId</w:t>
            </w:r>
            <w:proofErr w:type="spellEnd"/>
            <w:r w:rsidRPr="00000549">
              <w:rPr>
                <w:rFonts w:ascii="Times New Roman" w:eastAsia="Times New Roman" w:hAnsi="Times New Roman" w:cs="Times New Roman"/>
                <w:b/>
                <w:sz w:val="22"/>
                <w:szCs w:val="22"/>
              </w:rPr>
              <w:t xml:space="preserve">+" order by </w:t>
            </w:r>
            <w:proofErr w:type="spellStart"/>
            <w:r w:rsidRPr="00000549">
              <w:rPr>
                <w:rFonts w:ascii="Times New Roman" w:eastAsia="Times New Roman" w:hAnsi="Times New Roman" w:cs="Times New Roman"/>
                <w:b/>
                <w:sz w:val="22"/>
                <w:szCs w:val="22"/>
              </w:rPr>
              <w:t>attendance_student_id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cursor1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(query1, null);</w:t>
            </w:r>
            <w:r w:rsidRPr="00000549">
              <w:rPr>
                <w:rFonts w:ascii="Times New Roman" w:eastAsia="Times New Roman" w:hAnsi="Times New Roman" w:cs="Times New Roman"/>
                <w:b/>
                <w:sz w:val="22"/>
                <w:szCs w:val="22"/>
              </w:rPr>
              <w:br/>
              <w:t xml:space="preserve">      if(cursor1.moveToFirst())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attendanceBean.setAttendance_session_id(Integer.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(cursor1.getString(0)));</w:t>
            </w:r>
            <w:r w:rsidRPr="00000549">
              <w:rPr>
                <w:rFonts w:ascii="Times New Roman" w:eastAsia="Times New Roman" w:hAnsi="Times New Roman" w:cs="Times New Roman"/>
                <w:b/>
                <w:sz w:val="22"/>
                <w:szCs w:val="22"/>
              </w:rPr>
              <w:br/>
              <w:t xml:space="preserve">            attendanceBean.setAttendance_student_id(Integer.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(cursor1.getString(1)));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attendanceBean.setAttendance_status</w:t>
            </w:r>
            <w:proofErr w:type="spellEnd"/>
            <w:r w:rsidRPr="00000549">
              <w:rPr>
                <w:rFonts w:ascii="Times New Roman" w:eastAsia="Times New Roman" w:hAnsi="Times New Roman" w:cs="Times New Roman"/>
                <w:b/>
                <w:sz w:val="22"/>
                <w:szCs w:val="22"/>
              </w:rPr>
              <w:t>(cursor1.getString(2));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}while(cursor1.moveToNext());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list;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getTotalAttendanceBySessionID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attendanceSessionBean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int </w:t>
            </w:r>
            <w:proofErr w:type="spellStart"/>
            <w:r w:rsidRPr="00000549">
              <w:rPr>
                <w:rFonts w:ascii="Times New Roman" w:eastAsia="Times New Roman" w:hAnsi="Times New Roman" w:cs="Times New Roman"/>
                <w:b/>
                <w:sz w:val="22"/>
                <w:szCs w:val="22"/>
              </w:rPr>
              <w:t>attendanceSessionId</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attendance_session_table</w:t>
            </w:r>
            <w:proofErr w:type="spellEnd"/>
            <w:r w:rsidRPr="00000549">
              <w:rPr>
                <w:rFonts w:ascii="Times New Roman" w:eastAsia="Times New Roman" w:hAnsi="Times New Roman" w:cs="Times New Roman"/>
                <w:b/>
                <w:sz w:val="22"/>
                <w:szCs w:val="22"/>
              </w:rPr>
              <w:t xml:space="preserve"> where attendance_session_faculty_id="+attendanceSessionBean.getAttendance_session_faculty_id()+""</w:t>
            </w:r>
            <w:r w:rsidRPr="00000549">
              <w:rPr>
                <w:rFonts w:ascii="Times New Roman" w:eastAsia="Times New Roman" w:hAnsi="Times New Roman" w:cs="Times New Roman"/>
                <w:b/>
                <w:sz w:val="22"/>
                <w:szCs w:val="22"/>
              </w:rPr>
              <w:br/>
              <w:t xml:space="preserve">            +" AND attendance_session_department='"+attendanceSessionBean.getAttendance_session_department()+"' </w:t>
            </w:r>
            <w:proofErr w:type="spellStart"/>
            <w:r w:rsidRPr="00000549">
              <w:rPr>
                <w:rFonts w:ascii="Times New Roman" w:eastAsia="Times New Roman" w:hAnsi="Times New Roman" w:cs="Times New Roman"/>
                <w:b/>
                <w:sz w:val="22"/>
                <w:szCs w:val="22"/>
              </w:rPr>
              <w:t>AND</w:t>
            </w:r>
            <w:proofErr w:type="spellEnd"/>
            <w:r w:rsidRPr="00000549">
              <w:rPr>
                <w:rFonts w:ascii="Times New Roman" w:eastAsia="Times New Roman" w:hAnsi="Times New Roman" w:cs="Times New Roman"/>
                <w:b/>
                <w:sz w:val="22"/>
                <w:szCs w:val="22"/>
              </w:rPr>
              <w:t xml:space="preserve"> attendance_session_class='"+attendanceSessionBean.getAttendance_session_class()+"'" +</w:t>
            </w:r>
            <w:r w:rsidRPr="00000549">
              <w:rPr>
                <w:rFonts w:ascii="Times New Roman" w:eastAsia="Times New Roman" w:hAnsi="Times New Roman" w:cs="Times New Roman"/>
                <w:b/>
                <w:sz w:val="22"/>
                <w:szCs w:val="22"/>
              </w:rPr>
              <w:br/>
              <w:t xml:space="preserve">                  " AND attendance_session_subject='"+attendanceSessionBean.getAttendance_session_subject()+"'";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attendanceSessionId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Integer.</w:t>
            </w:r>
            <w:r w:rsidRPr="00000549">
              <w:rPr>
                <w:rFonts w:ascii="Times New Roman" w:eastAsia="Times New Roman" w:hAnsi="Times New Roman" w:cs="Times New Roman"/>
                <w:b/>
                <w:i/>
                <w:iCs/>
                <w:sz w:val="22"/>
                <w:szCs w:val="22"/>
              </w:rPr>
              <w:t>parseInt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String query1="SELECT * FROM </w:t>
            </w:r>
            <w:proofErr w:type="spellStart"/>
            <w:r w:rsidRPr="00000549">
              <w:rPr>
                <w:rFonts w:ascii="Times New Roman" w:eastAsia="Times New Roman" w:hAnsi="Times New Roman" w:cs="Times New Roman"/>
                <w:b/>
                <w:sz w:val="22"/>
                <w:szCs w:val="22"/>
              </w:rPr>
              <w:t>attendance_table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attendanceSessionId</w:t>
            </w:r>
            <w:proofErr w:type="spellEnd"/>
            <w:r w:rsidRPr="00000549">
              <w:rPr>
                <w:rFonts w:ascii="Times New Roman" w:eastAsia="Times New Roman" w:hAnsi="Times New Roman" w:cs="Times New Roman"/>
                <w:b/>
                <w:sz w:val="22"/>
                <w:szCs w:val="22"/>
              </w:rPr>
              <w:t xml:space="preserve">+" order by </w:t>
            </w:r>
            <w:proofErr w:type="spellStart"/>
            <w:r w:rsidRPr="00000549">
              <w:rPr>
                <w:rFonts w:ascii="Times New Roman" w:eastAsia="Times New Roman" w:hAnsi="Times New Roman" w:cs="Times New Roman"/>
                <w:b/>
                <w:sz w:val="22"/>
                <w:szCs w:val="22"/>
              </w:rPr>
              <w:t>attendance_student_id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cursor1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(query1, null);</w:t>
            </w:r>
            <w:r w:rsidRPr="00000549">
              <w:rPr>
                <w:rFonts w:ascii="Times New Roman" w:eastAsia="Times New Roman" w:hAnsi="Times New Roman" w:cs="Times New Roman"/>
                <w:b/>
                <w:sz w:val="22"/>
                <w:szCs w:val="22"/>
              </w:rPr>
              <w:br/>
              <w:t xml:space="preserve">            if(cursor1.moveToFirst())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attendanceBean.setAttendance_session_id(Integer.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(cursor1.getString(0)));</w:t>
            </w:r>
            <w:r w:rsidRPr="00000549">
              <w:rPr>
                <w:rFonts w:ascii="Times New Roman" w:eastAsia="Times New Roman" w:hAnsi="Times New Roman" w:cs="Times New Roman"/>
                <w:b/>
                <w:sz w:val="22"/>
                <w:szCs w:val="22"/>
              </w:rPr>
              <w:br/>
              <w:t xml:space="preserve">                  attendanceBean.setAttendance_student_id(Integer.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(cursor1.getString(1)));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attendanceBean.setAttendance_status</w:t>
            </w:r>
            <w:proofErr w:type="spellEnd"/>
            <w:r w:rsidRPr="00000549">
              <w:rPr>
                <w:rFonts w:ascii="Times New Roman" w:eastAsia="Times New Roman" w:hAnsi="Times New Roman" w:cs="Times New Roman"/>
                <w:b/>
                <w:sz w:val="22"/>
                <w:szCs w:val="22"/>
              </w:rPr>
              <w:t>(cursor1.getString(2));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}while(cursor1.moveToNext());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attendanceBean.setAttendance_session_id</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attendanceBean.setAttendance_status</w:t>
            </w:r>
            <w:proofErr w:type="spellEnd"/>
            <w:r w:rsidRPr="00000549">
              <w:rPr>
                <w:rFonts w:ascii="Times New Roman" w:eastAsia="Times New Roman" w:hAnsi="Times New Roman" w:cs="Times New Roman"/>
                <w:b/>
                <w:sz w:val="22"/>
                <w:szCs w:val="22"/>
              </w:rPr>
              <w:t xml:space="preserve">("Date : " +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list;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getAllAttendanceByStudent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w:t>
            </w:r>
            <w:proofErr w:type="spellStart"/>
            <w:r w:rsidRPr="00000549">
              <w:rPr>
                <w:rFonts w:ascii="Times New Roman" w:eastAsia="Times New Roman" w:hAnsi="Times New Roman" w:cs="Times New Roman"/>
                <w:b/>
                <w:sz w:val="22"/>
                <w:szCs w:val="22"/>
              </w:rPr>
              <w:t>attendance_student_id,count</w:t>
            </w:r>
            <w:proofErr w:type="spellEnd"/>
            <w:r w:rsidRPr="00000549">
              <w:rPr>
                <w:rFonts w:ascii="Times New Roman" w:eastAsia="Times New Roman" w:hAnsi="Times New Roman" w:cs="Times New Roman"/>
                <w:b/>
                <w:sz w:val="22"/>
                <w:szCs w:val="22"/>
              </w:rPr>
              <w:t xml:space="preserve">(*) FROM </w:t>
            </w:r>
            <w:proofErr w:type="spellStart"/>
            <w:r w:rsidRPr="00000549">
              <w:rPr>
                <w:rFonts w:ascii="Times New Roman" w:eastAsia="Times New Roman" w:hAnsi="Times New Roman" w:cs="Times New Roman"/>
                <w:b/>
                <w:sz w:val="22"/>
                <w:szCs w:val="22"/>
              </w:rPr>
              <w:t>attendance_table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attendance_status</w:t>
            </w:r>
            <w:proofErr w:type="spellEnd"/>
            <w:r w:rsidRPr="00000549">
              <w:rPr>
                <w:rFonts w:ascii="Times New Roman" w:eastAsia="Times New Roman" w:hAnsi="Times New Roman" w:cs="Times New Roman"/>
                <w:b/>
                <w:sz w:val="22"/>
                <w:szCs w:val="22"/>
              </w:rPr>
              <w:t xml:space="preserve">='P' group by </w:t>
            </w:r>
            <w:proofErr w:type="spellStart"/>
            <w:r w:rsidRPr="00000549">
              <w:rPr>
                <w:rFonts w:ascii="Times New Roman" w:eastAsia="Times New Roman" w:hAnsi="Times New Roman" w:cs="Times New Roman"/>
                <w:b/>
                <w:sz w:val="22"/>
                <w:szCs w:val="22"/>
              </w:rPr>
              <w:t>attendance_student_id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("query", query);</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w:t>
            </w:r>
            <w:r w:rsidRPr="00000549">
              <w:rPr>
                <w:rFonts w:ascii="Times New Roman" w:eastAsia="Times New Roman" w:hAnsi="Times New Roman" w:cs="Times New Roman"/>
                <w:b/>
                <w:i/>
                <w:iCs/>
                <w:sz w:val="22"/>
                <w:szCs w:val="22"/>
              </w:rPr>
              <w:t>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studentId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(0)+", Count:"+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attendanceBean.setAttendance_student_id(Integer.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(cursor.getString(0)));</w:t>
            </w:r>
            <w:r w:rsidRPr="00000549">
              <w:rPr>
                <w:rFonts w:ascii="Times New Roman" w:eastAsia="Times New Roman" w:hAnsi="Times New Roman" w:cs="Times New Roman"/>
                <w:b/>
                <w:sz w:val="22"/>
                <w:szCs w:val="22"/>
              </w:rPr>
              <w:br/>
              <w:t xml:space="preserve">            attendanceBean.setAttendance_session_id(Integer.</w:t>
            </w:r>
            <w:r w:rsidRPr="00000549">
              <w:rPr>
                <w:rFonts w:ascii="Times New Roman" w:eastAsia="Times New Roman" w:hAnsi="Times New Roman" w:cs="Times New Roman"/>
                <w:b/>
                <w:i/>
                <w:iCs/>
                <w:sz w:val="22"/>
                <w:szCs w:val="22"/>
              </w:rPr>
              <w:t>parseInt</w:t>
            </w:r>
            <w:r w:rsidRPr="00000549">
              <w:rPr>
                <w:rFonts w:ascii="Times New Roman" w:eastAsia="Times New Roman" w:hAnsi="Times New Roman" w:cs="Times New Roman"/>
                <w:b/>
                <w:sz w:val="22"/>
                <w:szCs w:val="22"/>
              </w:rPr>
              <w:t>(cursor.getString(1)));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list;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getAllAttendanceBySessionID</w:t>
            </w:r>
            <w:proofErr w:type="spellEnd"/>
            <w:r w:rsidRPr="00000549">
              <w:rPr>
                <w:rFonts w:ascii="Times New Roman" w:eastAsia="Times New Roman" w:hAnsi="Times New Roman" w:cs="Times New Roman"/>
                <w:b/>
                <w:sz w:val="22"/>
                <w:szCs w:val="22"/>
              </w:rPr>
              <w:t xml:space="preserve">(int </w:t>
            </w:r>
            <w:proofErr w:type="spellStart"/>
            <w:r w:rsidRPr="00000549">
              <w:rPr>
                <w:rFonts w:ascii="Times New Roman" w:eastAsia="Times New Roman" w:hAnsi="Times New Roman" w:cs="Times New Roman"/>
                <w:b/>
                <w:sz w:val="22"/>
                <w:szCs w:val="22"/>
              </w:rPr>
              <w:t>sessionId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&gt; list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attendance_table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attendance_session_id</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sessionId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r w:rsidRPr="00000549">
              <w:rPr>
                <w:rFonts w:ascii="Times New Roman" w:eastAsia="Times New Roman" w:hAnsi="Times New Roman" w:cs="Times New Roman"/>
                <w:b/>
                <w:sz w:val="22"/>
                <w:szCs w:val="22"/>
              </w:rPr>
              <w:br/>
              <w:t xml:space="preserve">         do{</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attendanceBean.setAttendance_session_id(Integer.parseInt(cursor.getString(0)));</w:t>
            </w:r>
            <w:r w:rsidRPr="00000549">
              <w:rPr>
                <w:rFonts w:ascii="Times New Roman" w:eastAsia="Times New Roman" w:hAnsi="Times New Roman" w:cs="Times New Roman"/>
                <w:b/>
                <w:sz w:val="22"/>
                <w:szCs w:val="22"/>
              </w:rPr>
              <w:br/>
              <w:t xml:space="preserve">            attendanceBean.setAttendance_student_id(Integer.parseInt(cursor.getString(1)));</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attendanceBean.setAttendance_status</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attendanceBean</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}while(</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return list;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Creating Tables</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CREATE_User_Info_TABLE</w:t>
            </w:r>
            <w:proofErr w:type="spellEnd"/>
            <w:r w:rsidRPr="00000549">
              <w:rPr>
                <w:rFonts w:ascii="Times New Roman" w:eastAsia="Times New Roman" w:hAnsi="Times New Roman" w:cs="Times New Roman"/>
                <w:b/>
                <w:sz w:val="22"/>
                <w:szCs w:val="22"/>
              </w:rPr>
              <w:t xml:space="preserve"> = "CREATE TABLE " + TABLE_INFO_USER + "("</w:t>
            </w:r>
            <w:r w:rsidRPr="00000549">
              <w:rPr>
                <w:rFonts w:ascii="Times New Roman" w:eastAsia="Times New Roman" w:hAnsi="Times New Roman" w:cs="Times New Roman"/>
                <w:b/>
                <w:sz w:val="22"/>
                <w:szCs w:val="22"/>
              </w:rPr>
              <w:br/>
              <w:t xml:space="preserve">            + KEY_ID + " INTEGER PRIMARY KEY, " + KEY_FIRSTNAME + " TEXT, "+ KEY_LASTNAME + " TEXT, " +KEY_MO_NO +" TEXT, "</w:t>
            </w:r>
            <w:r w:rsidRPr="00000549">
              <w:rPr>
                <w:rFonts w:ascii="Times New Roman" w:eastAsia="Times New Roman" w:hAnsi="Times New Roman" w:cs="Times New Roman"/>
                <w:b/>
                <w:sz w:val="22"/>
                <w:szCs w:val="22"/>
              </w:rPr>
              <w:br/>
              <w:t xml:space="preserve">            +KEY_EMAIL +" TEXT, " +KEY_USERNAME +" TEXT, " + KEY_PASSWORD +" TEXT " +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rupali</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CREATE_User_Info_TABLE</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CREATE_User_Info_TABLE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Upgrading database</w:t>
            </w:r>
            <w:r w:rsidRPr="00000549">
              <w:rPr>
                <w:rFonts w:ascii="Times New Roman" w:eastAsia="Times New Roman" w:hAnsi="Times New Roman" w:cs="Times New Roman"/>
                <w:b/>
                <w:sz w:val="22"/>
                <w:szCs w:val="22"/>
              </w:rPr>
              <w:br/>
              <w:t xml:space="preserve">   @Override</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onUpgrade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int </w:t>
            </w:r>
            <w:proofErr w:type="spellStart"/>
            <w:r w:rsidRPr="00000549">
              <w:rPr>
                <w:rFonts w:ascii="Times New Roman" w:eastAsia="Times New Roman" w:hAnsi="Times New Roman" w:cs="Times New Roman"/>
                <w:b/>
                <w:sz w:val="22"/>
                <w:szCs w:val="22"/>
              </w:rPr>
              <w:t>oldVersion</w:t>
            </w:r>
            <w:proofErr w:type="spellEnd"/>
            <w:r w:rsidRPr="00000549">
              <w:rPr>
                <w:rFonts w:ascii="Times New Roman" w:eastAsia="Times New Roman" w:hAnsi="Times New Roman" w:cs="Times New Roman"/>
                <w:b/>
                <w:sz w:val="22"/>
                <w:szCs w:val="22"/>
              </w:rPr>
              <w:t xml:space="preserve">, int </w:t>
            </w:r>
            <w:proofErr w:type="spellStart"/>
            <w:r w:rsidRPr="00000549">
              <w:rPr>
                <w:rFonts w:ascii="Times New Roman" w:eastAsia="Times New Roman" w:hAnsi="Times New Roman" w:cs="Times New Roman"/>
                <w:b/>
                <w:sz w:val="22"/>
                <w:szCs w:val="22"/>
              </w:rPr>
              <w:t>newVersion</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 Drop older table if existed</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db.execSQL</w:t>
            </w:r>
            <w:proofErr w:type="spellEnd"/>
            <w:r w:rsidRPr="00000549">
              <w:rPr>
                <w:rFonts w:ascii="Times New Roman" w:eastAsia="Times New Roman" w:hAnsi="Times New Roman" w:cs="Times New Roman"/>
                <w:b/>
                <w:sz w:val="22"/>
                <w:szCs w:val="22"/>
              </w:rPr>
              <w:t>("DROP TABLE IF EXISTS " + TABLE_INFO_USER);</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Create tables again</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onCreate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i/>
                <w:iCs/>
                <w:sz w:val="22"/>
                <w:szCs w:val="22"/>
              </w:rPr>
              <w:t>/**</w:t>
            </w:r>
            <w:r w:rsidRPr="00000549">
              <w:rPr>
                <w:rFonts w:ascii="Times New Roman" w:eastAsia="Times New Roman" w:hAnsi="Times New Roman" w:cs="Times New Roman"/>
                <w:b/>
                <w:i/>
                <w:iCs/>
                <w:sz w:val="22"/>
                <w:szCs w:val="22"/>
              </w:rPr>
              <w:br/>
              <w:t xml:space="preserve">    * All CRUD(Create, Read, Update, Delete) Operations</w:t>
            </w:r>
            <w:r w:rsidRPr="00000549">
              <w:rPr>
                <w:rFonts w:ascii="Times New Roman" w:eastAsia="Times New Roman" w:hAnsi="Times New Roman" w:cs="Times New Roman"/>
                <w:b/>
                <w:i/>
                <w:iCs/>
                <w:sz w:val="22"/>
                <w:szCs w:val="22"/>
              </w:rPr>
              <w:br/>
              <w:t xml:space="preserve">    */</w:t>
            </w:r>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void </w:t>
            </w:r>
            <w:proofErr w:type="spellStart"/>
            <w:r w:rsidRPr="00000549">
              <w:rPr>
                <w:rFonts w:ascii="Times New Roman" w:eastAsia="Times New Roman" w:hAnsi="Times New Roman" w:cs="Times New Roman"/>
                <w:b/>
                <w:sz w:val="22"/>
                <w:szCs w:val="22"/>
              </w:rPr>
              <w:t>addUserInfo</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ContentValues</w:t>
            </w:r>
            <w:proofErr w:type="spellEnd"/>
            <w:r w:rsidRPr="00000549">
              <w:rPr>
                <w:rFonts w:ascii="Times New Roman" w:eastAsia="Times New Roman" w:hAnsi="Times New Roman" w:cs="Times New Roman"/>
                <w:b/>
                <w:sz w:val="22"/>
                <w:szCs w:val="22"/>
              </w:rPr>
              <w:t xml:space="preserve"> values = new </w:t>
            </w:r>
            <w:proofErr w:type="spellStart"/>
            <w:r w:rsidRPr="00000549">
              <w:rPr>
                <w:rFonts w:ascii="Times New Roman" w:eastAsia="Times New Roman" w:hAnsi="Times New Roman" w:cs="Times New Roman"/>
                <w:b/>
                <w:sz w:val="22"/>
                <w:szCs w:val="22"/>
              </w:rPr>
              <w:t>ContentValues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(KEY_FIRSTNAME, </w:t>
            </w:r>
            <w:proofErr w:type="spellStart"/>
            <w:r w:rsidRPr="00000549">
              <w:rPr>
                <w:rFonts w:ascii="Times New Roman" w:eastAsia="Times New Roman" w:hAnsi="Times New Roman" w:cs="Times New Roman"/>
                <w:b/>
                <w:sz w:val="22"/>
                <w:szCs w:val="22"/>
              </w:rPr>
              <w:t>userinfo.getUser_Firstname</w:t>
            </w:r>
            <w:proofErr w:type="spellEnd"/>
            <w:r w:rsidRPr="00000549">
              <w:rPr>
                <w:rFonts w:ascii="Times New Roman" w:eastAsia="Times New Roman" w:hAnsi="Times New Roman" w:cs="Times New Roman"/>
                <w:b/>
                <w:sz w:val="22"/>
                <w:szCs w:val="22"/>
              </w:rPr>
              <w:t>()); //  Name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(KEY_LASTNAME, </w:t>
            </w:r>
            <w:proofErr w:type="spellStart"/>
            <w:r w:rsidRPr="00000549">
              <w:rPr>
                <w:rFonts w:ascii="Times New Roman" w:eastAsia="Times New Roman" w:hAnsi="Times New Roman" w:cs="Times New Roman"/>
                <w:b/>
                <w:sz w:val="22"/>
                <w:szCs w:val="22"/>
              </w:rPr>
              <w:t>userinfo.getUser_Lastname</w:t>
            </w:r>
            <w:proofErr w:type="spellEnd"/>
            <w:r w:rsidRPr="00000549">
              <w:rPr>
                <w:rFonts w:ascii="Times New Roman" w:eastAsia="Times New Roman" w:hAnsi="Times New Roman" w:cs="Times New Roman"/>
                <w:b/>
                <w:sz w:val="22"/>
                <w:szCs w:val="22"/>
              </w:rPr>
              <w:t>()); //  Name</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(KEY_MO_NO, </w:t>
            </w:r>
            <w:proofErr w:type="spellStart"/>
            <w:r w:rsidRPr="00000549">
              <w:rPr>
                <w:rFonts w:ascii="Times New Roman" w:eastAsia="Times New Roman" w:hAnsi="Times New Roman" w:cs="Times New Roman"/>
                <w:b/>
                <w:sz w:val="22"/>
                <w:szCs w:val="22"/>
              </w:rPr>
              <w:t>userinfo.getUser_MobileNo</w:t>
            </w:r>
            <w:proofErr w:type="spellEnd"/>
            <w:r w:rsidRPr="00000549">
              <w:rPr>
                <w:rFonts w:ascii="Times New Roman" w:eastAsia="Times New Roman" w:hAnsi="Times New Roman" w:cs="Times New Roman"/>
                <w:b/>
                <w:sz w:val="22"/>
                <w:szCs w:val="22"/>
              </w:rPr>
              <w:t>()); // Contact Phone</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(KEY_EMAIL, </w:t>
            </w:r>
            <w:proofErr w:type="spellStart"/>
            <w:r w:rsidRPr="00000549">
              <w:rPr>
                <w:rFonts w:ascii="Times New Roman" w:eastAsia="Times New Roman" w:hAnsi="Times New Roman" w:cs="Times New Roman"/>
                <w:b/>
                <w:sz w:val="22"/>
                <w:szCs w:val="22"/>
              </w:rPr>
              <w:t>userinfo.getUser_EmailId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(KEY_USERNAME, </w:t>
            </w:r>
            <w:proofErr w:type="spellStart"/>
            <w:r w:rsidRPr="00000549">
              <w:rPr>
                <w:rFonts w:ascii="Times New Roman" w:eastAsia="Times New Roman" w:hAnsi="Times New Roman" w:cs="Times New Roman"/>
                <w:b/>
                <w:sz w:val="22"/>
                <w:szCs w:val="22"/>
              </w:rPr>
              <w:t>userinfo.getUser_Username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(KEY_PASSWORD, </w:t>
            </w:r>
            <w:proofErr w:type="spellStart"/>
            <w:r w:rsidRPr="00000549">
              <w:rPr>
                <w:rFonts w:ascii="Times New Roman" w:eastAsia="Times New Roman" w:hAnsi="Times New Roman" w:cs="Times New Roman"/>
                <w:b/>
                <w:sz w:val="22"/>
                <w:szCs w:val="22"/>
              </w:rPr>
              <w:t>userinfo.getUser_Password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Inserting Row</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db.insert</w:t>
            </w:r>
            <w:proofErr w:type="spellEnd"/>
            <w:r w:rsidRPr="00000549">
              <w:rPr>
                <w:rFonts w:ascii="Times New Roman" w:eastAsia="Times New Roman" w:hAnsi="Times New Roman" w:cs="Times New Roman"/>
                <w:b/>
                <w:sz w:val="22"/>
                <w:szCs w:val="22"/>
              </w:rPr>
              <w:t>(TABLE_INFO_USER, null, values);</w:t>
            </w:r>
            <w:r w:rsidRPr="00000549">
              <w:rPr>
                <w:rFonts w:ascii="Times New Roman" w:eastAsia="Times New Roman" w:hAnsi="Times New Roman" w:cs="Times New Roman"/>
                <w:b/>
                <w:sz w:val="22"/>
                <w:szCs w:val="22"/>
              </w:rPr>
              <w:br/>
              <w:t xml:space="preserve">      //2nd argument is String containing </w:t>
            </w:r>
            <w:proofErr w:type="spellStart"/>
            <w:r w:rsidRPr="00000549">
              <w:rPr>
                <w:rFonts w:ascii="Times New Roman" w:eastAsia="Times New Roman" w:hAnsi="Times New Roman" w:cs="Times New Roman"/>
                <w:b/>
                <w:sz w:val="22"/>
                <w:szCs w:val="22"/>
              </w:rPr>
              <w:t>nullColumnHack</w:t>
            </w:r>
            <w:proofErr w:type="spellEnd"/>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 // Closing database connection</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Getting single contact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getUserInfo</w:t>
            </w:r>
            <w:proofErr w:type="spellEnd"/>
            <w:r w:rsidRPr="00000549">
              <w:rPr>
                <w:rFonts w:ascii="Times New Roman" w:eastAsia="Times New Roman" w:hAnsi="Times New Roman" w:cs="Times New Roman"/>
                <w:b/>
                <w:sz w:val="22"/>
                <w:szCs w:val="22"/>
              </w:rPr>
              <w:t>(int id)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this.getReadableDatabase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db.query</w:t>
            </w:r>
            <w:proofErr w:type="spellEnd"/>
            <w:r w:rsidRPr="00000549">
              <w:rPr>
                <w:rFonts w:ascii="Times New Roman" w:eastAsia="Times New Roman" w:hAnsi="Times New Roman" w:cs="Times New Roman"/>
                <w:b/>
                <w:sz w:val="22"/>
                <w:szCs w:val="22"/>
              </w:rPr>
              <w:t>(TABLE_INFO_USER, new String[] { KEY_ID,</w:t>
            </w:r>
            <w:r w:rsidRPr="00000549">
              <w:rPr>
                <w:rFonts w:ascii="Times New Roman" w:eastAsia="Times New Roman" w:hAnsi="Times New Roman" w:cs="Times New Roman"/>
                <w:b/>
                <w:sz w:val="22"/>
                <w:szCs w:val="22"/>
              </w:rPr>
              <w:br/>
              <w:t xml:space="preserve">            KEY_FIRSTNAME, KEY_LASTNAME,KEY_MO_NO,  KEY_EMAIL, KEY_USERNAME, KEY_PASSWORD }, KEY_ID + "=?",</w:t>
            </w:r>
            <w:r w:rsidRPr="00000549">
              <w:rPr>
                <w:rFonts w:ascii="Times New Roman" w:eastAsia="Times New Roman" w:hAnsi="Times New Roman" w:cs="Times New Roman"/>
                <w:b/>
                <w:sz w:val="22"/>
                <w:szCs w:val="22"/>
              </w:rPr>
              <w:br/>
              <w:t xml:space="preserve">            new String[] { </w:t>
            </w:r>
            <w:proofErr w:type="spellStart"/>
            <w:r w:rsidRPr="00000549">
              <w:rPr>
                <w:rFonts w:ascii="Times New Roman" w:eastAsia="Times New Roman" w:hAnsi="Times New Roman" w:cs="Times New Roman"/>
                <w:b/>
                <w:sz w:val="22"/>
                <w:szCs w:val="22"/>
              </w:rPr>
              <w:t>String.valueOf</w:t>
            </w:r>
            <w:proofErr w:type="spellEnd"/>
            <w:r w:rsidRPr="00000549">
              <w:rPr>
                <w:rFonts w:ascii="Times New Roman" w:eastAsia="Times New Roman" w:hAnsi="Times New Roman" w:cs="Times New Roman"/>
                <w:b/>
                <w:sz w:val="22"/>
                <w:szCs w:val="22"/>
              </w:rPr>
              <w:t>(id) }, null, null, null, null);</w:t>
            </w:r>
            <w:r w:rsidRPr="00000549">
              <w:rPr>
                <w:rFonts w:ascii="Times New Roman" w:eastAsia="Times New Roman" w:hAnsi="Times New Roman" w:cs="Times New Roman"/>
                <w:b/>
                <w:sz w:val="22"/>
                <w:szCs w:val="22"/>
              </w:rPr>
              <w:br/>
              <w:t xml:space="preserve">      if (cursor != null)</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Integer.parseInt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(1),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(2),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(3),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t xml:space="preserve">      // return contact</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validateUser</w:t>
            </w:r>
            <w:proofErr w:type="spellEnd"/>
            <w:r w:rsidRPr="00000549">
              <w:rPr>
                <w:rFonts w:ascii="Times New Roman" w:eastAsia="Times New Roman" w:hAnsi="Times New Roman" w:cs="Times New Roman"/>
                <w:b/>
                <w:sz w:val="22"/>
                <w:szCs w:val="22"/>
              </w:rPr>
              <w:t>(String username, String password)</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this.getReadableDatabase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User_Info_Table</w:t>
            </w:r>
            <w:proofErr w:type="spellEnd"/>
            <w:r w:rsidRPr="00000549">
              <w:rPr>
                <w:rFonts w:ascii="Times New Roman" w:eastAsia="Times New Roman" w:hAnsi="Times New Roman" w:cs="Times New Roman"/>
                <w:b/>
                <w:sz w:val="22"/>
                <w:szCs w:val="22"/>
              </w:rPr>
              <w:t xml:space="preserve"> WHERE </w:t>
            </w:r>
            <w:proofErr w:type="spellStart"/>
            <w:r w:rsidRPr="00000549">
              <w:rPr>
                <w:rFonts w:ascii="Times New Roman" w:eastAsia="Times New Roman" w:hAnsi="Times New Roman" w:cs="Times New Roman"/>
                <w:b/>
                <w:sz w:val="22"/>
                <w:szCs w:val="22"/>
              </w:rPr>
              <w:t>User_Username</w:t>
            </w:r>
            <w:proofErr w:type="spellEnd"/>
            <w:r w:rsidRPr="00000549">
              <w:rPr>
                <w:rFonts w:ascii="Times New Roman" w:eastAsia="Times New Roman" w:hAnsi="Times New Roman" w:cs="Times New Roman"/>
                <w:b/>
                <w:sz w:val="22"/>
                <w:szCs w:val="22"/>
              </w:rPr>
              <w:t xml:space="preserve">='"+ username +"' AND </w:t>
            </w:r>
            <w:proofErr w:type="spellStart"/>
            <w:r w:rsidRPr="00000549">
              <w:rPr>
                <w:rFonts w:ascii="Times New Roman" w:eastAsia="Times New Roman" w:hAnsi="Times New Roman" w:cs="Times New Roman"/>
                <w:b/>
                <w:sz w:val="22"/>
                <w:szCs w:val="22"/>
              </w:rPr>
              <w:t>User_Password</w:t>
            </w:r>
            <w:proofErr w:type="spellEnd"/>
            <w:r w:rsidRPr="00000549">
              <w:rPr>
                <w:rFonts w:ascii="Times New Roman" w:eastAsia="Times New Roman" w:hAnsi="Times New Roman" w:cs="Times New Roman"/>
                <w:b/>
                <w:sz w:val="22"/>
                <w:szCs w:val="22"/>
              </w:rPr>
              <w:t>='"+password+"'";</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("Rupali", "Login QUERY:" + query);</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 xml:space="preserve">("Rupali", "cursor is null.. </w:t>
            </w:r>
            <w:proofErr w:type="spellStart"/>
            <w:r w:rsidRPr="00000549">
              <w:rPr>
                <w:rFonts w:ascii="Times New Roman" w:eastAsia="Times New Roman" w:hAnsi="Times New Roman" w:cs="Times New Roman"/>
                <w:b/>
                <w:sz w:val="22"/>
                <w:szCs w:val="22"/>
              </w:rPr>
              <w:t>returing</w:t>
            </w:r>
            <w:proofErr w:type="spellEnd"/>
            <w:r w:rsidRPr="00000549">
              <w:rPr>
                <w:rFonts w:ascii="Times New Roman" w:eastAsia="Times New Roman" w:hAnsi="Times New Roman" w:cs="Times New Roman"/>
                <w:b/>
                <w:sz w:val="22"/>
                <w:szCs w:val="22"/>
              </w:rPr>
              <w:t xml:space="preserve"> NULL");</w:t>
            </w:r>
            <w:r w:rsidRPr="00000549">
              <w:rPr>
                <w:rFonts w:ascii="Times New Roman" w:eastAsia="Times New Roman" w:hAnsi="Times New Roman" w:cs="Times New Roman"/>
                <w:b/>
                <w:sz w:val="22"/>
                <w:szCs w:val="22"/>
              </w:rPr>
              <w:br/>
              <w:t xml:space="preserve">         return null;</w:t>
            </w:r>
            <w:r w:rsidRPr="00000549">
              <w:rPr>
                <w:rFonts w:ascii="Times New Roman" w:eastAsia="Times New Roman" w:hAnsi="Times New Roman" w:cs="Times New Roman"/>
                <w:b/>
                <w:sz w:val="22"/>
                <w:szCs w:val="22"/>
              </w:rPr>
              <w:br/>
              <w:t xml:space="preserve">    </w:t>
            </w:r>
            <w:proofErr w:type="gramStart"/>
            <w:r w:rsidRPr="00000549">
              <w:rPr>
                <w:rFonts w:ascii="Times New Roman" w:eastAsia="Times New Roman" w:hAnsi="Times New Roman" w:cs="Times New Roman"/>
                <w:b/>
                <w:sz w:val="22"/>
                <w:szCs w:val="22"/>
              </w:rPr>
              <w:t xml:space="preserve">  }</w:t>
            </w:r>
            <w:proofErr w:type="gramEnd"/>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("Rupali", "cursor is NOT null.. we got user data...");</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Integer.parseInt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(1),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(2),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(3),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Updating single contact</w:t>
            </w:r>
            <w:r w:rsidRPr="00000549">
              <w:rPr>
                <w:rFonts w:ascii="Times New Roman" w:eastAsia="Times New Roman" w:hAnsi="Times New Roman" w:cs="Times New Roman"/>
                <w:b/>
                <w:sz w:val="22"/>
                <w:szCs w:val="22"/>
              </w:rPr>
              <w:br/>
              <w:t xml:space="preserve">   public int </w:t>
            </w:r>
            <w:proofErr w:type="spellStart"/>
            <w:r w:rsidRPr="00000549">
              <w:rPr>
                <w:rFonts w:ascii="Times New Roman" w:eastAsia="Times New Roman" w:hAnsi="Times New Roman" w:cs="Times New Roman"/>
                <w:b/>
                <w:sz w:val="22"/>
                <w:szCs w:val="22"/>
              </w:rPr>
              <w:t>updateUserPassword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ContentValues</w:t>
            </w:r>
            <w:proofErr w:type="spellEnd"/>
            <w:r w:rsidRPr="00000549">
              <w:rPr>
                <w:rFonts w:ascii="Times New Roman" w:eastAsia="Times New Roman" w:hAnsi="Times New Roman" w:cs="Times New Roman"/>
                <w:b/>
                <w:sz w:val="22"/>
                <w:szCs w:val="22"/>
              </w:rPr>
              <w:t xml:space="preserve"> values = new </w:t>
            </w:r>
            <w:proofErr w:type="spellStart"/>
            <w:r w:rsidRPr="00000549">
              <w:rPr>
                <w:rFonts w:ascii="Times New Roman" w:eastAsia="Times New Roman" w:hAnsi="Times New Roman" w:cs="Times New Roman"/>
                <w:b/>
                <w:sz w:val="22"/>
                <w:szCs w:val="22"/>
              </w:rPr>
              <w:t>ContentValues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(KEY_PASSWORD, </w:t>
            </w:r>
            <w:proofErr w:type="spellStart"/>
            <w:r w:rsidRPr="00000549">
              <w:rPr>
                <w:rFonts w:ascii="Times New Roman" w:eastAsia="Times New Roman" w:hAnsi="Times New Roman" w:cs="Times New Roman"/>
                <w:b/>
                <w:sz w:val="22"/>
                <w:szCs w:val="22"/>
              </w:rPr>
              <w:t>userinfo.getUser_Password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updating row</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db.update</w:t>
            </w:r>
            <w:proofErr w:type="spellEnd"/>
            <w:r w:rsidRPr="00000549">
              <w:rPr>
                <w:rFonts w:ascii="Times New Roman" w:eastAsia="Times New Roman" w:hAnsi="Times New Roman" w:cs="Times New Roman"/>
                <w:b/>
                <w:sz w:val="22"/>
                <w:szCs w:val="22"/>
              </w:rPr>
              <w:t>(TABLE_INFO_USER, values, KEY_ID + " = ?",</w:t>
            </w:r>
            <w:r w:rsidRPr="00000549">
              <w:rPr>
                <w:rFonts w:ascii="Times New Roman" w:eastAsia="Times New Roman" w:hAnsi="Times New Roman" w:cs="Times New Roman"/>
                <w:b/>
                <w:sz w:val="22"/>
                <w:szCs w:val="22"/>
              </w:rPr>
              <w:br/>
              <w:t xml:space="preserve">            new String[] { </w:t>
            </w:r>
            <w:proofErr w:type="spellStart"/>
            <w:r w:rsidRPr="00000549">
              <w:rPr>
                <w:rFonts w:ascii="Times New Roman" w:eastAsia="Times New Roman" w:hAnsi="Times New Roman" w:cs="Times New Roman"/>
                <w:b/>
                <w:sz w:val="22"/>
                <w:szCs w:val="22"/>
              </w:rPr>
              <w:t>String.valueOf</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userinfo.getUser_id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int </w:t>
            </w:r>
            <w:proofErr w:type="spellStart"/>
            <w:r w:rsidRPr="00000549">
              <w:rPr>
                <w:rFonts w:ascii="Times New Roman" w:eastAsia="Times New Roman" w:hAnsi="Times New Roman" w:cs="Times New Roman"/>
                <w:b/>
                <w:sz w:val="22"/>
                <w:szCs w:val="22"/>
              </w:rPr>
              <w:t>updateUserContact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ContentValues</w:t>
            </w:r>
            <w:proofErr w:type="spellEnd"/>
            <w:r w:rsidRPr="00000549">
              <w:rPr>
                <w:rFonts w:ascii="Times New Roman" w:eastAsia="Times New Roman" w:hAnsi="Times New Roman" w:cs="Times New Roman"/>
                <w:b/>
                <w:sz w:val="22"/>
                <w:szCs w:val="22"/>
              </w:rPr>
              <w:t xml:space="preserve"> values = new </w:t>
            </w:r>
            <w:proofErr w:type="spellStart"/>
            <w:r w:rsidRPr="00000549">
              <w:rPr>
                <w:rFonts w:ascii="Times New Roman" w:eastAsia="Times New Roman" w:hAnsi="Times New Roman" w:cs="Times New Roman"/>
                <w:b/>
                <w:sz w:val="22"/>
                <w:szCs w:val="22"/>
              </w:rPr>
              <w:t>ContentValues</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(KEY_MO_NO, </w:t>
            </w:r>
            <w:proofErr w:type="spellStart"/>
            <w:r w:rsidRPr="00000549">
              <w:rPr>
                <w:rFonts w:ascii="Times New Roman" w:eastAsia="Times New Roman" w:hAnsi="Times New Roman" w:cs="Times New Roman"/>
                <w:b/>
                <w:sz w:val="22"/>
                <w:szCs w:val="22"/>
              </w:rPr>
              <w:t>userinfo.getUser_MobileNo</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values.put</w:t>
            </w:r>
            <w:proofErr w:type="spellEnd"/>
            <w:r w:rsidRPr="00000549">
              <w:rPr>
                <w:rFonts w:ascii="Times New Roman" w:eastAsia="Times New Roman" w:hAnsi="Times New Roman" w:cs="Times New Roman"/>
                <w:b/>
                <w:sz w:val="22"/>
                <w:szCs w:val="22"/>
              </w:rPr>
              <w:t xml:space="preserve">(KEY_EMAIL, </w:t>
            </w:r>
            <w:proofErr w:type="spellStart"/>
            <w:r w:rsidRPr="00000549">
              <w:rPr>
                <w:rFonts w:ascii="Times New Roman" w:eastAsia="Times New Roman" w:hAnsi="Times New Roman" w:cs="Times New Roman"/>
                <w:b/>
                <w:sz w:val="22"/>
                <w:szCs w:val="22"/>
              </w:rPr>
              <w:t>userinfo.getUser_EmailId</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updating row</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db.update</w:t>
            </w:r>
            <w:proofErr w:type="spellEnd"/>
            <w:r w:rsidRPr="00000549">
              <w:rPr>
                <w:rFonts w:ascii="Times New Roman" w:eastAsia="Times New Roman" w:hAnsi="Times New Roman" w:cs="Times New Roman"/>
                <w:b/>
                <w:sz w:val="22"/>
                <w:szCs w:val="22"/>
              </w:rPr>
              <w:t>(TABLE_INFO_USER, values, KEY_ID + " = ?",</w:t>
            </w:r>
            <w:r w:rsidRPr="00000549">
              <w:rPr>
                <w:rFonts w:ascii="Times New Roman" w:eastAsia="Times New Roman" w:hAnsi="Times New Roman" w:cs="Times New Roman"/>
                <w:b/>
                <w:sz w:val="22"/>
                <w:szCs w:val="22"/>
              </w:rPr>
              <w:br/>
              <w:t xml:space="preserve">            new String[] { </w:t>
            </w:r>
            <w:proofErr w:type="spellStart"/>
            <w:r w:rsidRPr="00000549">
              <w:rPr>
                <w:rFonts w:ascii="Times New Roman" w:eastAsia="Times New Roman" w:hAnsi="Times New Roman" w:cs="Times New Roman"/>
                <w:b/>
                <w:sz w:val="22"/>
                <w:szCs w:val="22"/>
              </w:rPr>
              <w:t>String.valueOf</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userinfo.getUser_id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veiw</w:t>
            </w:r>
            <w:proofErr w:type="spellEnd"/>
            <w:r w:rsidRPr="00000549">
              <w:rPr>
                <w:rFonts w:ascii="Times New Roman" w:eastAsia="Times New Roman" w:hAnsi="Times New Roman" w:cs="Times New Roman"/>
                <w:b/>
                <w:sz w:val="22"/>
                <w:szCs w:val="22"/>
              </w:rPr>
              <w:t xml:space="preserve"> details</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public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viewUserInfo</w:t>
            </w:r>
            <w:proofErr w:type="spellEnd"/>
            <w:r w:rsidRPr="00000549">
              <w:rPr>
                <w:rFonts w:ascii="Times New Roman" w:eastAsia="Times New Roman" w:hAnsi="Times New Roman" w:cs="Times New Roman"/>
                <w:b/>
                <w:sz w:val="22"/>
                <w:szCs w:val="22"/>
              </w:rPr>
              <w:t>(String id)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this.getReadableDatabase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String query = "Select * from </w:t>
            </w:r>
            <w:proofErr w:type="spellStart"/>
            <w:r w:rsidRPr="00000549">
              <w:rPr>
                <w:rFonts w:ascii="Times New Roman" w:eastAsia="Times New Roman" w:hAnsi="Times New Roman" w:cs="Times New Roman"/>
                <w:b/>
                <w:sz w:val="22"/>
                <w:szCs w:val="22"/>
              </w:rPr>
              <w:t>User_Info_Table</w:t>
            </w:r>
            <w:proofErr w:type="spellEnd"/>
            <w:r w:rsidRPr="00000549">
              <w:rPr>
                <w:rFonts w:ascii="Times New Roman" w:eastAsia="Times New Roman" w:hAnsi="Times New Roman" w:cs="Times New Roman"/>
                <w:b/>
                <w:sz w:val="22"/>
                <w:szCs w:val="22"/>
              </w:rPr>
              <w:t xml:space="preserve"> WHERE id='"+id+"'";</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(query, null);</w:t>
            </w:r>
            <w:r w:rsidRPr="00000549">
              <w:rPr>
                <w:rFonts w:ascii="Times New Roman" w:eastAsia="Times New Roman" w:hAnsi="Times New Roman" w:cs="Times New Roman"/>
                <w:b/>
                <w:sz w:val="22"/>
                <w:szCs w:val="22"/>
              </w:rPr>
              <w:br/>
              <w:t xml:space="preserve">      if(!</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 xml:space="preserve">("Rupali", "cursor is null.. </w:t>
            </w:r>
            <w:proofErr w:type="spellStart"/>
            <w:r w:rsidRPr="00000549">
              <w:rPr>
                <w:rFonts w:ascii="Times New Roman" w:eastAsia="Times New Roman" w:hAnsi="Times New Roman" w:cs="Times New Roman"/>
                <w:b/>
                <w:sz w:val="22"/>
                <w:szCs w:val="22"/>
              </w:rPr>
              <w:t>returing</w:t>
            </w:r>
            <w:proofErr w:type="spellEnd"/>
            <w:r w:rsidRPr="00000549">
              <w:rPr>
                <w:rFonts w:ascii="Times New Roman" w:eastAsia="Times New Roman" w:hAnsi="Times New Roman" w:cs="Times New Roman"/>
                <w:b/>
                <w:sz w:val="22"/>
                <w:szCs w:val="22"/>
              </w:rPr>
              <w:t xml:space="preserve"> NULL");</w:t>
            </w:r>
            <w:r w:rsidRPr="00000549">
              <w:rPr>
                <w:rFonts w:ascii="Times New Roman" w:eastAsia="Times New Roman" w:hAnsi="Times New Roman" w:cs="Times New Roman"/>
                <w:b/>
                <w:sz w:val="22"/>
                <w:szCs w:val="22"/>
              </w:rPr>
              <w:br/>
              <w:t xml:space="preserve">         return null;</w:t>
            </w:r>
            <w:r w:rsidRPr="00000549">
              <w:rPr>
                <w:rFonts w:ascii="Times New Roman" w:eastAsia="Times New Roman" w:hAnsi="Times New Roman" w:cs="Times New Roman"/>
                <w:b/>
                <w:sz w:val="22"/>
                <w:szCs w:val="22"/>
              </w:rPr>
              <w:br/>
              <w:t xml:space="preserve">    </w:t>
            </w:r>
            <w:proofErr w:type="gramStart"/>
            <w:r w:rsidRPr="00000549">
              <w:rPr>
                <w:rFonts w:ascii="Times New Roman" w:eastAsia="Times New Roman" w:hAnsi="Times New Roman" w:cs="Times New Roman"/>
                <w:b/>
                <w:sz w:val="22"/>
                <w:szCs w:val="22"/>
              </w:rPr>
              <w:t xml:space="preserve">  }</w:t>
            </w:r>
            <w:proofErr w:type="gramEnd"/>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Log.d</w:t>
            </w:r>
            <w:proofErr w:type="spellEnd"/>
            <w:r w:rsidRPr="00000549">
              <w:rPr>
                <w:rFonts w:ascii="Times New Roman" w:eastAsia="Times New Roman" w:hAnsi="Times New Roman" w:cs="Times New Roman"/>
                <w:b/>
                <w:sz w:val="22"/>
                <w:szCs w:val="22"/>
              </w:rPr>
              <w:t>("Rupali", "cursor is NOT null.. we got user data...");</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Integer.parseInt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(1),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(2),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 xml:space="preserve">(3), </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(4),</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(6));</w:t>
            </w:r>
            <w:r w:rsidRPr="00000549">
              <w:rPr>
                <w:rFonts w:ascii="Times New Roman" w:eastAsia="Times New Roman" w:hAnsi="Times New Roman" w:cs="Times New Roman"/>
                <w:b/>
                <w:sz w:val="22"/>
                <w:szCs w:val="22"/>
              </w:rPr>
              <w:br/>
              <w:t xml:space="preserve">      // return contact</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lastRenderedPageBreak/>
              <w:t xml:space="preserve">    // Getting All users</w:t>
            </w:r>
            <w:r w:rsidRPr="00000549">
              <w:rPr>
                <w:rFonts w:ascii="Times New Roman" w:eastAsia="Times New Roman" w:hAnsi="Times New Roman" w:cs="Times New Roman"/>
                <w:b/>
                <w:sz w:val="22"/>
                <w:szCs w:val="22"/>
              </w:rPr>
              <w:br/>
              <w:t xml:space="preserve">    public List&lt;</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getAllUserInfo</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List&lt;</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&gt; </w:t>
            </w:r>
            <w:proofErr w:type="spellStart"/>
            <w:r w:rsidRPr="00000549">
              <w:rPr>
                <w:rFonts w:ascii="Times New Roman" w:eastAsia="Times New Roman" w:hAnsi="Times New Roman" w:cs="Times New Roman"/>
                <w:b/>
                <w:sz w:val="22"/>
                <w:szCs w:val="22"/>
              </w:rPr>
              <w:t>userinfolist</w:t>
            </w:r>
            <w:proofErr w:type="spellEnd"/>
            <w:r w:rsidRPr="00000549">
              <w:rPr>
                <w:rFonts w:ascii="Times New Roman" w:eastAsia="Times New Roman" w:hAnsi="Times New Roman" w:cs="Times New Roman"/>
                <w:b/>
                <w:sz w:val="22"/>
                <w:szCs w:val="22"/>
              </w:rPr>
              <w:t xml:space="preserve"> = new </w:t>
            </w:r>
            <w:proofErr w:type="spellStart"/>
            <w:r w:rsidRPr="00000549">
              <w:rPr>
                <w:rFonts w:ascii="Times New Roman" w:eastAsia="Times New Roman" w:hAnsi="Times New Roman" w:cs="Times New Roman"/>
                <w:b/>
                <w:sz w:val="22"/>
                <w:szCs w:val="22"/>
              </w:rPr>
              <w:t>ArrayList</w:t>
            </w:r>
            <w:proofErr w:type="spellEnd"/>
            <w:r w:rsidRPr="00000549">
              <w:rPr>
                <w:rFonts w:ascii="Times New Roman" w:eastAsia="Times New Roman" w:hAnsi="Times New Roman" w:cs="Times New Roman"/>
                <w:b/>
                <w:sz w:val="22"/>
                <w:szCs w:val="22"/>
              </w:rPr>
              <w:t>&lt;</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&gt;();</w:t>
            </w:r>
            <w:r w:rsidRPr="00000549">
              <w:rPr>
                <w:rFonts w:ascii="Times New Roman" w:eastAsia="Times New Roman" w:hAnsi="Times New Roman" w:cs="Times New Roman"/>
                <w:b/>
                <w:sz w:val="22"/>
                <w:szCs w:val="22"/>
              </w:rPr>
              <w:br/>
              <w:t xml:space="preserve">        // Select All Query</w:t>
            </w:r>
            <w:r w:rsidRPr="00000549">
              <w:rPr>
                <w:rFonts w:ascii="Times New Roman" w:eastAsia="Times New Roman" w:hAnsi="Times New Roman" w:cs="Times New Roman"/>
                <w:b/>
                <w:sz w:val="22"/>
                <w:szCs w:val="22"/>
              </w:rPr>
              <w:br/>
              <w:t xml:space="preserve">        String </w:t>
            </w:r>
            <w:proofErr w:type="spellStart"/>
            <w:r w:rsidRPr="00000549">
              <w:rPr>
                <w:rFonts w:ascii="Times New Roman" w:eastAsia="Times New Roman" w:hAnsi="Times New Roman" w:cs="Times New Roman"/>
                <w:b/>
                <w:sz w:val="22"/>
                <w:szCs w:val="22"/>
              </w:rPr>
              <w:t>selectQuery</w:t>
            </w:r>
            <w:proofErr w:type="spellEnd"/>
            <w:r w:rsidRPr="00000549">
              <w:rPr>
                <w:rFonts w:ascii="Times New Roman" w:eastAsia="Times New Roman" w:hAnsi="Times New Roman" w:cs="Times New Roman"/>
                <w:b/>
                <w:sz w:val="22"/>
                <w:szCs w:val="22"/>
              </w:rPr>
              <w:t xml:space="preserve"> = "SELECT  * FROM " + TABLE_INFO_USER;</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Cursor </w:t>
            </w:r>
            <w:proofErr w:type="spellStart"/>
            <w:r w:rsidRPr="00000549">
              <w:rPr>
                <w:rFonts w:ascii="Times New Roman" w:eastAsia="Times New Roman" w:hAnsi="Times New Roman" w:cs="Times New Roman"/>
                <w:b/>
                <w:sz w:val="22"/>
                <w:szCs w:val="22"/>
              </w:rPr>
              <w:t>cursor</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db.rawQuery</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selectQuery</w:t>
            </w:r>
            <w:proofErr w:type="spellEnd"/>
            <w:r w:rsidRPr="00000549">
              <w:rPr>
                <w:rFonts w:ascii="Times New Roman" w:eastAsia="Times New Roman" w:hAnsi="Times New Roman" w:cs="Times New Roman"/>
                <w:b/>
                <w:sz w:val="22"/>
                <w:szCs w:val="22"/>
              </w:rPr>
              <w:t>, null);</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looping through all rows and adding to list</w:t>
            </w:r>
            <w:r w:rsidRPr="00000549">
              <w:rPr>
                <w:rFonts w:ascii="Times New Roman" w:eastAsia="Times New Roman" w:hAnsi="Times New Roman" w:cs="Times New Roman"/>
                <w:b/>
                <w:sz w:val="22"/>
                <w:szCs w:val="22"/>
              </w:rPr>
              <w:br/>
              <w:t xml:space="preserve">        if (</w:t>
            </w:r>
            <w:proofErr w:type="spellStart"/>
            <w:r w:rsidRPr="00000549">
              <w:rPr>
                <w:rFonts w:ascii="Times New Roman" w:eastAsia="Times New Roman" w:hAnsi="Times New Roman" w:cs="Times New Roman"/>
                <w:b/>
                <w:sz w:val="22"/>
                <w:szCs w:val="22"/>
              </w:rPr>
              <w:t>cursor.moveToFirst</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do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=new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userinfo.setUser_id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Integer.parseInt</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(0)));</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userinfo.setUser_Lastname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(2));</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userinfo.setUser_Username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(5));</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userinfo.setUser_Firstname</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cursor.getString</w:t>
            </w:r>
            <w:proofErr w:type="spellEnd"/>
            <w:r w:rsidRPr="00000549">
              <w:rPr>
                <w:rFonts w:ascii="Times New Roman" w:eastAsia="Times New Roman" w:hAnsi="Times New Roman" w:cs="Times New Roman"/>
                <w:b/>
                <w:sz w:val="22"/>
                <w:szCs w:val="22"/>
              </w:rPr>
              <w:t>(1));</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Adding contact to list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userinfolist.add</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 while (</w:t>
            </w:r>
            <w:proofErr w:type="spellStart"/>
            <w:r w:rsidRPr="00000549">
              <w:rPr>
                <w:rFonts w:ascii="Times New Roman" w:eastAsia="Times New Roman" w:hAnsi="Times New Roman" w:cs="Times New Roman"/>
                <w:b/>
                <w:sz w:val="22"/>
                <w:szCs w:val="22"/>
              </w:rPr>
              <w:t>cursor.moveToNext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return contact list</w:t>
            </w:r>
            <w:r w:rsidRPr="00000549">
              <w:rPr>
                <w:rFonts w:ascii="Times New Roman" w:eastAsia="Times New Roman" w:hAnsi="Times New Roman" w:cs="Times New Roman"/>
                <w:b/>
                <w:sz w:val="22"/>
                <w:szCs w:val="22"/>
              </w:rPr>
              <w:br/>
              <w:t xml:space="preserve">        return </w:t>
            </w:r>
            <w:proofErr w:type="spellStart"/>
            <w:r w:rsidRPr="00000549">
              <w:rPr>
                <w:rFonts w:ascii="Times New Roman" w:eastAsia="Times New Roman" w:hAnsi="Times New Roman" w:cs="Times New Roman"/>
                <w:b/>
                <w:sz w:val="22"/>
                <w:szCs w:val="22"/>
              </w:rPr>
              <w:t>userinfolist</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r>
            <w:r w:rsidRPr="00000549">
              <w:rPr>
                <w:rFonts w:ascii="Times New Roman" w:eastAsia="Times New Roman" w:hAnsi="Times New Roman" w:cs="Times New Roman"/>
                <w:b/>
                <w:sz w:val="22"/>
                <w:szCs w:val="22"/>
              </w:rPr>
              <w:br/>
              <w:t xml:space="preserve">    // Deleting single contact</w:t>
            </w:r>
            <w:r w:rsidRPr="00000549">
              <w:rPr>
                <w:rFonts w:ascii="Times New Roman" w:eastAsia="Times New Roman" w:hAnsi="Times New Roman" w:cs="Times New Roman"/>
                <w:b/>
                <w:sz w:val="22"/>
                <w:szCs w:val="22"/>
              </w:rPr>
              <w:br/>
              <w:t xml:space="preserve">    public void </w:t>
            </w:r>
            <w:proofErr w:type="spellStart"/>
            <w:r w:rsidRPr="00000549">
              <w:rPr>
                <w:rFonts w:ascii="Times New Roman" w:eastAsia="Times New Roman" w:hAnsi="Times New Roman" w:cs="Times New Roman"/>
                <w:b/>
                <w:sz w:val="22"/>
                <w:szCs w:val="22"/>
              </w:rPr>
              <w:t>deleteUser</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userinfo</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SQLiteDatabase</w:t>
            </w:r>
            <w:proofErr w:type="spellEnd"/>
            <w:r w:rsidRPr="00000549">
              <w:rPr>
                <w:rFonts w:ascii="Times New Roman" w:eastAsia="Times New Roman" w:hAnsi="Times New Roman" w:cs="Times New Roman"/>
                <w:b/>
                <w:sz w:val="22"/>
                <w:szCs w:val="22"/>
              </w:rPr>
              <w:t xml:space="preserve"> </w:t>
            </w:r>
            <w:proofErr w:type="spellStart"/>
            <w:r w:rsidRPr="00000549">
              <w:rPr>
                <w:rFonts w:ascii="Times New Roman" w:eastAsia="Times New Roman" w:hAnsi="Times New Roman" w:cs="Times New Roman"/>
                <w:b/>
                <w:sz w:val="22"/>
                <w:szCs w:val="22"/>
              </w:rPr>
              <w:t>db</w:t>
            </w:r>
            <w:proofErr w:type="spellEnd"/>
            <w:r w:rsidRPr="00000549">
              <w:rPr>
                <w:rFonts w:ascii="Times New Roman" w:eastAsia="Times New Roman" w:hAnsi="Times New Roman" w:cs="Times New Roman"/>
                <w:b/>
                <w:sz w:val="22"/>
                <w:szCs w:val="22"/>
              </w:rPr>
              <w:t xml:space="preserve"> = </w:t>
            </w:r>
            <w:proofErr w:type="spellStart"/>
            <w:r w:rsidRPr="00000549">
              <w:rPr>
                <w:rFonts w:ascii="Times New Roman" w:eastAsia="Times New Roman" w:hAnsi="Times New Roman" w:cs="Times New Roman"/>
                <w:b/>
                <w:sz w:val="22"/>
                <w:szCs w:val="22"/>
              </w:rPr>
              <w:t>this.getWritableDatabase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db.delete</w:t>
            </w:r>
            <w:proofErr w:type="spellEnd"/>
            <w:r w:rsidRPr="00000549">
              <w:rPr>
                <w:rFonts w:ascii="Times New Roman" w:eastAsia="Times New Roman" w:hAnsi="Times New Roman" w:cs="Times New Roman"/>
                <w:b/>
                <w:sz w:val="22"/>
                <w:szCs w:val="22"/>
              </w:rPr>
              <w:t>(TABLE_INFO_USER, KEY_ID + " = ?",</w:t>
            </w:r>
            <w:r w:rsidRPr="00000549">
              <w:rPr>
                <w:rFonts w:ascii="Times New Roman" w:eastAsia="Times New Roman" w:hAnsi="Times New Roman" w:cs="Times New Roman"/>
                <w:b/>
                <w:sz w:val="22"/>
                <w:szCs w:val="22"/>
              </w:rPr>
              <w:br/>
              <w:t xml:space="preserve">                new String[] { </w:t>
            </w:r>
            <w:proofErr w:type="spellStart"/>
            <w:r w:rsidRPr="00000549">
              <w:rPr>
                <w:rFonts w:ascii="Times New Roman" w:eastAsia="Times New Roman" w:hAnsi="Times New Roman" w:cs="Times New Roman"/>
                <w:b/>
                <w:sz w:val="22"/>
                <w:szCs w:val="22"/>
              </w:rPr>
              <w:t>String.valueOf</w:t>
            </w:r>
            <w:proofErr w:type="spellEnd"/>
            <w:r w:rsidRPr="00000549">
              <w:rPr>
                <w:rFonts w:ascii="Times New Roman" w:eastAsia="Times New Roman" w:hAnsi="Times New Roman" w:cs="Times New Roman"/>
                <w:b/>
                <w:sz w:val="22"/>
                <w:szCs w:val="22"/>
              </w:rPr>
              <w:t>(</w:t>
            </w:r>
            <w:proofErr w:type="spellStart"/>
            <w:r w:rsidRPr="00000549">
              <w:rPr>
                <w:rFonts w:ascii="Times New Roman" w:eastAsia="Times New Roman" w:hAnsi="Times New Roman" w:cs="Times New Roman"/>
                <w:b/>
                <w:sz w:val="22"/>
                <w:szCs w:val="22"/>
              </w:rPr>
              <w:t>userinfo.getUser_id</w:t>
            </w:r>
            <w:proofErr w:type="spellEnd"/>
            <w:r w:rsidRPr="00000549">
              <w:rPr>
                <w:rFonts w:ascii="Times New Roman" w:eastAsia="Times New Roman" w:hAnsi="Times New Roman" w:cs="Times New Roman"/>
                <w:b/>
                <w:sz w:val="22"/>
                <w:szCs w:val="22"/>
              </w:rPr>
              <w:t>()) });</w:t>
            </w:r>
            <w:r w:rsidRPr="00000549">
              <w:rPr>
                <w:rFonts w:ascii="Times New Roman" w:eastAsia="Times New Roman" w:hAnsi="Times New Roman" w:cs="Times New Roman"/>
                <w:b/>
                <w:sz w:val="22"/>
                <w:szCs w:val="22"/>
              </w:rPr>
              <w:br/>
              <w:t xml:space="preserve">        </w:t>
            </w:r>
            <w:proofErr w:type="spellStart"/>
            <w:r w:rsidRPr="00000549">
              <w:rPr>
                <w:rFonts w:ascii="Times New Roman" w:eastAsia="Times New Roman" w:hAnsi="Times New Roman" w:cs="Times New Roman"/>
                <w:b/>
                <w:sz w:val="22"/>
                <w:szCs w:val="22"/>
              </w:rPr>
              <w:t>db.close</w:t>
            </w:r>
            <w:proofErr w:type="spellEnd"/>
            <w:r w:rsidRPr="00000549">
              <w:rPr>
                <w:rFonts w:ascii="Times New Roman" w:eastAsia="Times New Roman" w:hAnsi="Times New Roman" w:cs="Times New Roman"/>
                <w:b/>
                <w:sz w:val="22"/>
                <w:szCs w:val="22"/>
              </w:rPr>
              <w:t>();</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 xml:space="preserve">     */</w:t>
            </w:r>
            <w:r w:rsidRPr="00000549">
              <w:rPr>
                <w:rFonts w:ascii="Times New Roman" w:eastAsia="Times New Roman" w:hAnsi="Times New Roman" w:cs="Times New Roman"/>
                <w:b/>
                <w:sz w:val="22"/>
                <w:szCs w:val="22"/>
              </w:rPr>
              <w:br/>
              <w:t>}</w:t>
            </w:r>
          </w:p>
          <w:p w14:paraId="14CF604A" w14:textId="77777777" w:rsidR="000E12A0" w:rsidRDefault="000E12A0" w:rsidP="00000549">
            <w:pPr>
              <w:spacing w:line="0" w:lineRule="atLeast"/>
              <w:rPr>
                <w:rFonts w:ascii="Times New Roman" w:eastAsia="Times New Roman" w:hAnsi="Times New Roman" w:cs="Times New Roman"/>
                <w:b/>
                <w:sz w:val="22"/>
                <w:szCs w:val="22"/>
              </w:rPr>
            </w:pPr>
          </w:p>
        </w:tc>
      </w:tr>
    </w:tbl>
    <w:p w14:paraId="41224E87" w14:textId="15060F65" w:rsidR="00F93E3E" w:rsidRDefault="00F93E3E" w:rsidP="00F93E3E">
      <w:pPr>
        <w:spacing w:line="0" w:lineRule="atLeast"/>
        <w:rPr>
          <w:rFonts w:ascii="Times New Roman" w:eastAsia="Times New Roman" w:hAnsi="Times New Roman" w:cs="Times New Roman"/>
          <w:b/>
          <w:sz w:val="22"/>
          <w:szCs w:val="22"/>
        </w:rPr>
      </w:pPr>
    </w:p>
    <w:p w14:paraId="646F4EE9" w14:textId="77777777" w:rsidR="00860433" w:rsidRDefault="00860433">
      <w:pPr>
        <w:spacing w:line="0" w:lineRule="atLeast"/>
        <w:jc w:val="center"/>
        <w:rPr>
          <w:rFonts w:ascii="Times New Roman" w:eastAsia="Times New Roman" w:hAnsi="Times New Roman" w:cs="Times New Roman"/>
          <w:b/>
          <w:sz w:val="22"/>
          <w:szCs w:val="22"/>
        </w:rPr>
      </w:pPr>
    </w:p>
    <w:p w14:paraId="1D3332B0" w14:textId="77777777" w:rsidR="00860433" w:rsidRDefault="00860433">
      <w:pPr>
        <w:spacing w:line="0" w:lineRule="atLeast"/>
        <w:jc w:val="center"/>
        <w:rPr>
          <w:rFonts w:ascii="Times New Roman" w:eastAsia="Times New Roman" w:hAnsi="Times New Roman" w:cs="Times New Roman"/>
          <w:b/>
          <w:sz w:val="22"/>
          <w:szCs w:val="22"/>
        </w:rPr>
      </w:pPr>
    </w:p>
    <w:p w14:paraId="502C4EF2" w14:textId="77777777" w:rsidR="00860433" w:rsidRDefault="00860433">
      <w:pPr>
        <w:spacing w:line="0" w:lineRule="atLeast"/>
        <w:jc w:val="center"/>
        <w:rPr>
          <w:rFonts w:ascii="Times New Roman" w:eastAsia="Times New Roman" w:hAnsi="Times New Roman" w:cs="Times New Roman"/>
          <w:b/>
          <w:sz w:val="22"/>
          <w:szCs w:val="22"/>
        </w:rPr>
      </w:pPr>
    </w:p>
    <w:p w14:paraId="4EDD7EEB" w14:textId="77777777" w:rsidR="00860433" w:rsidRDefault="00860433">
      <w:pPr>
        <w:spacing w:line="0" w:lineRule="atLeast"/>
        <w:jc w:val="center"/>
        <w:rPr>
          <w:rFonts w:ascii="Times New Roman" w:eastAsia="Times New Roman" w:hAnsi="Times New Roman" w:cs="Times New Roman"/>
          <w:b/>
          <w:sz w:val="22"/>
          <w:szCs w:val="22"/>
        </w:rPr>
      </w:pPr>
    </w:p>
    <w:p w14:paraId="225AD185" w14:textId="77777777" w:rsidR="00860433" w:rsidRDefault="00860433">
      <w:pPr>
        <w:spacing w:line="0" w:lineRule="atLeast"/>
        <w:jc w:val="center"/>
        <w:rPr>
          <w:rFonts w:ascii="Times New Roman" w:eastAsia="Times New Roman" w:hAnsi="Times New Roman" w:cs="Times New Roman"/>
          <w:b/>
          <w:sz w:val="22"/>
          <w:szCs w:val="22"/>
        </w:rPr>
      </w:pPr>
    </w:p>
    <w:p w14:paraId="11248E1F" w14:textId="77777777" w:rsidR="00860433" w:rsidRDefault="00860433">
      <w:pPr>
        <w:spacing w:line="0" w:lineRule="atLeast"/>
        <w:jc w:val="center"/>
        <w:rPr>
          <w:rFonts w:ascii="Times New Roman" w:eastAsia="Times New Roman" w:hAnsi="Times New Roman" w:cs="Times New Roman"/>
          <w:b/>
          <w:sz w:val="22"/>
          <w:szCs w:val="22"/>
        </w:rPr>
      </w:pPr>
    </w:p>
    <w:p w14:paraId="426CF495" w14:textId="77777777" w:rsidR="00860433" w:rsidRDefault="00860433">
      <w:pPr>
        <w:spacing w:line="0" w:lineRule="atLeast"/>
        <w:jc w:val="center"/>
        <w:rPr>
          <w:rFonts w:ascii="Times New Roman" w:eastAsia="Times New Roman" w:hAnsi="Times New Roman" w:cs="Times New Roman"/>
          <w:b/>
          <w:sz w:val="22"/>
          <w:szCs w:val="22"/>
        </w:rPr>
      </w:pPr>
    </w:p>
    <w:p w14:paraId="0C9E136C" w14:textId="1673C6AB" w:rsidR="00B677AA" w:rsidRDefault="00B677AA" w:rsidP="00B677AA">
      <w:pPr>
        <w:spacing w:line="0" w:lineRule="atLeast"/>
        <w:rPr>
          <w:rFonts w:ascii="Times New Roman" w:eastAsia="Times New Roman" w:hAnsi="Times New Roman" w:cs="Times New Roman"/>
          <w:b/>
          <w:sz w:val="28"/>
          <w:szCs w:val="28"/>
        </w:rPr>
      </w:pPr>
      <w:r>
        <w:rPr>
          <w:rFonts w:ascii="Times New Roman" w:eastAsia="Times New Roman" w:hAnsi="Times New Roman" w:cs="Times New Roman"/>
          <w:b/>
          <w:sz w:val="28"/>
          <w:szCs w:val="28"/>
        </w:rPr>
        <w:t>.xml files</w:t>
      </w:r>
    </w:p>
    <w:p w14:paraId="72995287" w14:textId="77777777" w:rsidR="00B677AA" w:rsidRDefault="00B677AA" w:rsidP="00B677AA">
      <w:pPr>
        <w:spacing w:line="0" w:lineRule="atLeast"/>
        <w:rPr>
          <w:rFonts w:ascii="Times New Roman" w:eastAsia="Times New Roman" w:hAnsi="Times New Roman" w:cs="Times New Roman"/>
          <w:b/>
          <w:sz w:val="28"/>
          <w:szCs w:val="28"/>
        </w:rPr>
      </w:pPr>
    </w:p>
    <w:p w14:paraId="064815AA" w14:textId="77777777" w:rsidR="00B677AA" w:rsidRPr="00B677AA" w:rsidRDefault="00B677AA" w:rsidP="00B677AA">
      <w:pPr>
        <w:spacing w:line="0" w:lineRule="atLeast"/>
        <w:rPr>
          <w:rFonts w:ascii="Times New Roman" w:eastAsia="Times New Roman" w:hAnsi="Times New Roman" w:cs="Times New Roman"/>
          <w:b/>
          <w:sz w:val="28"/>
          <w:szCs w:val="28"/>
        </w:rPr>
      </w:pPr>
    </w:p>
    <w:p w14:paraId="2D72189A" w14:textId="7EFFFF06"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listview_main.xml</w:t>
      </w:r>
    </w:p>
    <w:tbl>
      <w:tblPr>
        <w:tblStyle w:val="TableGrid"/>
        <w:tblW w:w="0" w:type="auto"/>
        <w:tblLook w:val="04A0" w:firstRow="1" w:lastRow="0" w:firstColumn="1" w:lastColumn="0" w:noHBand="0" w:noVBand="1"/>
      </w:tblPr>
      <w:tblGrid>
        <w:gridCol w:w="9350"/>
      </w:tblGrid>
      <w:tr w:rsidR="00B677AA" w14:paraId="679A26B8" w14:textId="77777777" w:rsidTr="00B677AA">
        <w:tc>
          <w:tcPr>
            <w:tcW w:w="9350" w:type="dxa"/>
          </w:tcPr>
          <w:p w14:paraId="485CEC04"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&lt;?xml version="1.0" encoding="utf-8"?&gt;</w:t>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LinearLayout</w:t>
            </w:r>
            <w:proofErr w:type="spellEnd"/>
            <w:r w:rsidRPr="00FE4685">
              <w:rPr>
                <w:rFonts w:ascii="Times New Roman" w:eastAsia="Times New Roman" w:hAnsi="Times New Roman" w:cs="Times New Roman"/>
                <w:b/>
                <w:sz w:val="22"/>
                <w:szCs w:val="22"/>
              </w:rPr>
              <w:t xml:space="preserve"> </w:t>
            </w:r>
            <w:proofErr w:type="spellStart"/>
            <w:proofErr w:type="gramStart"/>
            <w:r w:rsidRPr="00FE4685">
              <w:rPr>
                <w:rFonts w:ascii="Times New Roman" w:eastAsia="Times New Roman" w:hAnsi="Times New Roman" w:cs="Times New Roman"/>
                <w:b/>
                <w:sz w:val="22"/>
                <w:szCs w:val="22"/>
              </w:rPr>
              <w:t>xmlns:android</w:t>
            </w:r>
            <w:proofErr w:type="spellEnd"/>
            <w:proofErr w:type="gram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android:orientation</w:t>
            </w:r>
            <w:proofErr w:type="spellEnd"/>
            <w:r w:rsidRPr="00FE4685">
              <w:rPr>
                <w:rFonts w:ascii="Times New Roman" w:eastAsia="Times New Roman" w:hAnsi="Times New Roman" w:cs="Times New Roman"/>
                <w:b/>
                <w:sz w:val="22"/>
                <w:szCs w:val="22"/>
              </w:rPr>
              <w:t xml:space="preserve">="vertical" </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clg</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LinearLayout</w:t>
            </w:r>
            <w:proofErr w:type="spellEnd"/>
            <w:r w:rsidRPr="00FE4685">
              <w:rPr>
                <w:rFonts w:ascii="Times New Roman" w:eastAsia="Times New Roman" w:hAnsi="Times New Roman" w:cs="Times New Roman"/>
                <w:b/>
                <w:sz w:val="22"/>
                <w:szCs w:val="22"/>
              </w:rPr>
              <w:t>&gt;</w:t>
            </w:r>
          </w:p>
          <w:p w14:paraId="75F8DF44" w14:textId="77777777" w:rsidR="00B677AA" w:rsidRDefault="00B677AA" w:rsidP="00B677AA">
            <w:pPr>
              <w:spacing w:line="0" w:lineRule="atLeast"/>
              <w:ind w:firstLine="720"/>
              <w:rPr>
                <w:rFonts w:ascii="Times New Roman" w:eastAsia="Times New Roman" w:hAnsi="Times New Roman" w:cs="Times New Roman"/>
                <w:b/>
                <w:sz w:val="22"/>
                <w:szCs w:val="22"/>
              </w:rPr>
            </w:pPr>
          </w:p>
        </w:tc>
      </w:tr>
    </w:tbl>
    <w:p w14:paraId="3DE77E4B" w14:textId="77777777" w:rsidR="00B677AA" w:rsidRPr="00B677AA" w:rsidRDefault="00B677AA" w:rsidP="00B677AA">
      <w:pPr>
        <w:spacing w:line="0" w:lineRule="atLeast"/>
        <w:rPr>
          <w:rFonts w:ascii="Times New Roman" w:eastAsia="Times New Roman" w:hAnsi="Times New Roman" w:cs="Times New Roman"/>
          <w:b/>
          <w:sz w:val="22"/>
          <w:szCs w:val="22"/>
        </w:rPr>
      </w:pPr>
    </w:p>
    <w:p w14:paraId="0D2691A2" w14:textId="77777777" w:rsidR="00B677AA" w:rsidRPr="00B677AA" w:rsidRDefault="00B677AA" w:rsidP="00B677AA">
      <w:pPr>
        <w:spacing w:line="0" w:lineRule="atLeast"/>
        <w:rPr>
          <w:rFonts w:ascii="Times New Roman" w:eastAsia="Times New Roman" w:hAnsi="Times New Roman" w:cs="Times New Roman"/>
          <w:b/>
          <w:sz w:val="22"/>
          <w:szCs w:val="22"/>
        </w:rPr>
      </w:pPr>
    </w:p>
    <w:p w14:paraId="1BADA47C" w14:textId="6959A413"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activity_main.xml</w:t>
      </w:r>
    </w:p>
    <w:tbl>
      <w:tblPr>
        <w:tblStyle w:val="TableGrid"/>
        <w:tblW w:w="0" w:type="auto"/>
        <w:tblLook w:val="04A0" w:firstRow="1" w:lastRow="0" w:firstColumn="1" w:lastColumn="0" w:noHBand="0" w:noVBand="1"/>
      </w:tblPr>
      <w:tblGrid>
        <w:gridCol w:w="9350"/>
      </w:tblGrid>
      <w:tr w:rsidR="00B677AA" w14:paraId="2A22DB8E" w14:textId="77777777" w:rsidTr="00D73E3D">
        <w:tc>
          <w:tcPr>
            <w:tcW w:w="9350" w:type="dxa"/>
          </w:tcPr>
          <w:p w14:paraId="18B3E923" w14:textId="77777777" w:rsidR="00FE4685" w:rsidRPr="00FE4685" w:rsidRDefault="00FE4685" w:rsidP="00FE4685">
            <w:pPr>
              <w:spacing w:line="0" w:lineRule="atLeast"/>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&lt;?xml version="1.0" encoding="utf-8"?&gt;</w:t>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LinearLayout</w:t>
            </w:r>
            <w:proofErr w:type="spellEnd"/>
            <w:r w:rsidRPr="00FE4685">
              <w:rPr>
                <w:rFonts w:ascii="Times New Roman" w:eastAsia="Times New Roman" w:hAnsi="Times New Roman" w:cs="Times New Roman"/>
                <w:b/>
                <w:sz w:val="22"/>
                <w:szCs w:val="22"/>
              </w:rPr>
              <w:t xml:space="preserve"> </w:t>
            </w:r>
            <w:proofErr w:type="spellStart"/>
            <w:proofErr w:type="gramStart"/>
            <w:r w:rsidRPr="00FE4685">
              <w:rPr>
                <w:rFonts w:ascii="Times New Roman" w:eastAsia="Times New Roman" w:hAnsi="Times New Roman" w:cs="Times New Roman"/>
                <w:b/>
                <w:sz w:val="22"/>
                <w:szCs w:val="22"/>
              </w:rPr>
              <w:t>xmlns:android</w:t>
            </w:r>
            <w:proofErr w:type="spellEnd"/>
            <w:proofErr w:type="gram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android:orientation</w:t>
            </w:r>
            <w:proofErr w:type="spellEnd"/>
            <w:r w:rsidRPr="00FE4685">
              <w:rPr>
                <w:rFonts w:ascii="Times New Roman" w:eastAsia="Times New Roman" w:hAnsi="Times New Roman" w:cs="Times New Roman"/>
                <w:b/>
                <w:sz w:val="22"/>
                <w:szCs w:val="22"/>
              </w:rPr>
              <w:t xml:space="preserve">="vertical" </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clg</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LinearLayout</w:t>
            </w:r>
            <w:proofErr w:type="spellEnd"/>
            <w:r w:rsidRPr="00FE4685">
              <w:rPr>
                <w:rFonts w:ascii="Times New Roman" w:eastAsia="Times New Roman" w:hAnsi="Times New Roman" w:cs="Times New Roman"/>
                <w:b/>
                <w:sz w:val="22"/>
                <w:szCs w:val="22"/>
              </w:rPr>
              <w:t>&gt;</w:t>
            </w:r>
          </w:p>
          <w:p w14:paraId="61238143" w14:textId="6B6996FF" w:rsidR="00FE4685" w:rsidRDefault="00FE4685" w:rsidP="00FE4685">
            <w:pPr>
              <w:spacing w:line="0" w:lineRule="atLeast"/>
              <w:rPr>
                <w:rFonts w:ascii="Times New Roman" w:eastAsia="Times New Roman" w:hAnsi="Times New Roman" w:cs="Times New Roman"/>
                <w:b/>
                <w:sz w:val="22"/>
                <w:szCs w:val="22"/>
              </w:rPr>
            </w:pPr>
          </w:p>
        </w:tc>
      </w:tr>
    </w:tbl>
    <w:p w14:paraId="2EF856C7" w14:textId="77777777" w:rsidR="00B677AA" w:rsidRPr="00B677AA" w:rsidRDefault="00B677AA" w:rsidP="00B677AA">
      <w:pPr>
        <w:spacing w:line="0" w:lineRule="atLeast"/>
        <w:rPr>
          <w:rFonts w:ascii="Times New Roman" w:eastAsia="Times New Roman" w:hAnsi="Times New Roman" w:cs="Times New Roman"/>
          <w:b/>
          <w:sz w:val="22"/>
          <w:szCs w:val="22"/>
        </w:rPr>
      </w:pPr>
    </w:p>
    <w:p w14:paraId="6F8BD819" w14:textId="77777777" w:rsidR="00B677AA" w:rsidRPr="00B677AA" w:rsidRDefault="00B677AA" w:rsidP="00B677AA">
      <w:pPr>
        <w:spacing w:line="0" w:lineRule="atLeast"/>
        <w:rPr>
          <w:rFonts w:ascii="Times New Roman" w:eastAsia="Times New Roman" w:hAnsi="Times New Roman" w:cs="Times New Roman"/>
          <w:b/>
          <w:sz w:val="22"/>
          <w:szCs w:val="22"/>
        </w:rPr>
      </w:pPr>
    </w:p>
    <w:p w14:paraId="304248F0" w14:textId="6C84F110"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 xml:space="preserve">add_attandance.xml </w:t>
      </w:r>
    </w:p>
    <w:tbl>
      <w:tblPr>
        <w:tblStyle w:val="TableGrid"/>
        <w:tblW w:w="0" w:type="auto"/>
        <w:tblLook w:val="04A0" w:firstRow="1" w:lastRow="0" w:firstColumn="1" w:lastColumn="0" w:noHBand="0" w:noVBand="1"/>
      </w:tblPr>
      <w:tblGrid>
        <w:gridCol w:w="9350"/>
      </w:tblGrid>
      <w:tr w:rsidR="00B677AA" w14:paraId="7C22B970" w14:textId="77777777" w:rsidTr="00D73E3D">
        <w:tc>
          <w:tcPr>
            <w:tcW w:w="9350" w:type="dxa"/>
          </w:tcPr>
          <w:p w14:paraId="7A0579C8"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 xml:space="preserve"> </w:t>
            </w:r>
            <w:proofErr w:type="spellStart"/>
            <w:r w:rsidRPr="00FE4685">
              <w:rPr>
                <w:rFonts w:ascii="Times New Roman" w:eastAsia="Times New Roman" w:hAnsi="Times New Roman" w:cs="Times New Roman"/>
                <w:b/>
                <w:sz w:val="22"/>
                <w:szCs w:val="22"/>
              </w:rPr>
              <w:t>xmlns:android</w:t>
            </w:r>
            <w:proofErr w:type="spell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xmlns:tools</w:t>
            </w:r>
            <w:proofErr w:type="spellEnd"/>
            <w:r w:rsidRPr="00FE4685">
              <w:rPr>
                <w:rFonts w:ascii="Times New Roman" w:eastAsia="Times New Roman" w:hAnsi="Times New Roman" w:cs="Times New Roman"/>
                <w:b/>
                <w:sz w:val="22"/>
                <w:szCs w:val="22"/>
              </w:rPr>
              <w:t>="http://schemas.android.com/tools"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clg</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android:paddingBottom</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android:paddingRight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android:paddingTop</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tools:context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MainActivity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="16dp"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="Select Department"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="75dp"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textAppearanceSmall</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&lt;Spinner</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="@+id/spinner1"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android:layout_alignParentTop</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="56dp"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="68dp"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android:layout_toRightOf</w:t>
            </w:r>
            <w:proofErr w:type="spellEnd"/>
            <w:r w:rsidRPr="00FE4685">
              <w:rPr>
                <w:rFonts w:ascii="Times New Roman" w:eastAsia="Times New Roman" w:hAnsi="Times New Roman" w:cs="Times New Roman"/>
                <w:b/>
                <w:sz w:val="22"/>
                <w:szCs w:val="22"/>
              </w:rPr>
              <w:t>="@+id/textView1"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="@+id/textView2"</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="@+id/spinner1"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android:layout_toLeftOf</w:t>
            </w:r>
            <w:proofErr w:type="spellEnd"/>
            <w:r w:rsidRPr="00FE4685">
              <w:rPr>
                <w:rFonts w:ascii="Times New Roman" w:eastAsia="Times New Roman" w:hAnsi="Times New Roman" w:cs="Times New Roman"/>
                <w:b/>
                <w:sz w:val="22"/>
                <w:szCs w:val="22"/>
              </w:rPr>
              <w:t>="@+id/spinner1"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="Select Year"</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textAppearanceSmall</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&lt;Spinner</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spinnerSE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android:layout_alignLeft</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spinneryear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spinneryear</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&lt;Spinner</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spinneryear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android:layout_alignLeft</w:t>
            </w:r>
            <w:proofErr w:type="spellEnd"/>
            <w:r w:rsidRPr="00FE4685">
              <w:rPr>
                <w:rFonts w:ascii="Times New Roman" w:eastAsia="Times New Roman" w:hAnsi="Times New Roman" w:cs="Times New Roman"/>
                <w:b/>
                <w:sz w:val="22"/>
                <w:szCs w:val="22"/>
              </w:rPr>
              <w:t>="@+id/spinner1"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="@+id/spinner1"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DateEditText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android:layout_alignTop</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DateImageButton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android:layout_toLeftOf</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spinnerSE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ffffff</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="Select Date "</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="26dp"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android:editable</w:t>
            </w:r>
            <w:proofErr w:type="spellEnd"/>
            <w:r w:rsidRPr="00FE4685">
              <w:rPr>
                <w:rFonts w:ascii="Times New Roman" w:eastAsia="Times New Roman" w:hAnsi="Times New Roman" w:cs="Times New Roman"/>
                <w:b/>
                <w:sz w:val="22"/>
                <w:szCs w:val="22"/>
              </w:rPr>
              <w:t>="false"</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requestFocus</w:t>
            </w:r>
            <w:proofErr w:type="spellEnd"/>
            <w:r w:rsidRPr="00FE4685">
              <w:rPr>
                <w:rFonts w:ascii="Times New Roman" w:eastAsia="Times New Roman" w:hAnsi="Times New Roman" w:cs="Times New Roman"/>
                <w:b/>
                <w:sz w:val="22"/>
                <w:szCs w:val="22"/>
              </w:rPr>
              <w:t xml:space="preserve">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ImageButton</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DateImageButton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android:layout_alignLeft</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spinnerSE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spinnerSE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="14dp"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="22dp"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android:cropToPadding</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android:src</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calendar_icon</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buttonsubmit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style="?</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buttonStyleSmall</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android:layout_alignParentRight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DateImageButton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="22dp"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="Add Attendance"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="@+id/textView3"</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android:layout_alignLeft</w:t>
            </w:r>
            <w:proofErr w:type="spellEnd"/>
            <w:r w:rsidRPr="00FE4685">
              <w:rPr>
                <w:rFonts w:ascii="Times New Roman" w:eastAsia="Times New Roman" w:hAnsi="Times New Roman" w:cs="Times New Roman"/>
                <w:b/>
                <w:sz w:val="22"/>
                <w:szCs w:val="22"/>
              </w:rPr>
              <w:t>="@+id/textView2"</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android:layout_alignTop</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spinnerSE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="Subject"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textAppearanceSmall</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viewTotalAttendanceButton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style="?</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buttonStyleSmall</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android:layout_alignParentBottom</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android:layout_alignParentRight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="View Total Attendance"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viewAttendancebutton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style="?</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buttonStyleSmall</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android:layout_above</w:t>
            </w:r>
            <w:proofErr w:type="spellEnd"/>
            <w:r w:rsidRPr="00FE4685">
              <w:rPr>
                <w:rFonts w:ascii="Times New Roman" w:eastAsia="Times New Roman" w:hAnsi="Times New Roman" w:cs="Times New Roman"/>
                <w:b/>
                <w:sz w:val="22"/>
                <w:szCs w:val="22"/>
              </w:rPr>
              <w:t>="@+id/button1"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android:layout_marginBottom</w:t>
            </w:r>
            <w:proofErr w:type="spellEnd"/>
            <w:r w:rsidRPr="00FE4685">
              <w:rPr>
                <w:rFonts w:ascii="Times New Roman" w:eastAsia="Times New Roman" w:hAnsi="Times New Roman" w:cs="Times New Roman"/>
                <w:b/>
                <w:sz w:val="22"/>
                <w:szCs w:val="22"/>
              </w:rPr>
              <w:t>="35dp"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="View Attendance"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&gt;</w:t>
            </w:r>
          </w:p>
          <w:p w14:paraId="4F7FFD3C"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4320D964" w14:textId="77777777" w:rsidR="00B677AA" w:rsidRDefault="00B677AA" w:rsidP="00B677AA">
      <w:pPr>
        <w:spacing w:line="0" w:lineRule="atLeast"/>
        <w:rPr>
          <w:rFonts w:ascii="Times New Roman" w:eastAsia="Times New Roman" w:hAnsi="Times New Roman" w:cs="Times New Roman"/>
          <w:b/>
          <w:sz w:val="22"/>
          <w:szCs w:val="22"/>
        </w:rPr>
      </w:pPr>
    </w:p>
    <w:p w14:paraId="467C7DB8" w14:textId="77777777" w:rsidR="00B677AA" w:rsidRDefault="00B677AA" w:rsidP="00B677AA">
      <w:pPr>
        <w:spacing w:line="0" w:lineRule="atLeast"/>
        <w:rPr>
          <w:rFonts w:ascii="Times New Roman" w:eastAsia="Times New Roman" w:hAnsi="Times New Roman" w:cs="Times New Roman"/>
          <w:b/>
          <w:sz w:val="22"/>
          <w:szCs w:val="22"/>
        </w:rPr>
      </w:pPr>
    </w:p>
    <w:p w14:paraId="62EE39FB" w14:textId="52AD04D5"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add_student_attendance.xml</w:t>
      </w:r>
    </w:p>
    <w:tbl>
      <w:tblPr>
        <w:tblStyle w:val="TableGrid"/>
        <w:tblW w:w="0" w:type="auto"/>
        <w:tblLook w:val="04A0" w:firstRow="1" w:lastRow="0" w:firstColumn="1" w:lastColumn="0" w:noHBand="0" w:noVBand="1"/>
      </w:tblPr>
      <w:tblGrid>
        <w:gridCol w:w="9350"/>
      </w:tblGrid>
      <w:tr w:rsidR="00B677AA" w14:paraId="31887388" w14:textId="77777777" w:rsidTr="00D73E3D">
        <w:tc>
          <w:tcPr>
            <w:tcW w:w="9350" w:type="dxa"/>
          </w:tcPr>
          <w:p w14:paraId="0EE968B8"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&lt;?xml version="1.0" encoding="utf-8"?&gt;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t xml:space="preserve"> </w:t>
            </w:r>
            <w:proofErr w:type="spellStart"/>
            <w:proofErr w:type="gramStart"/>
            <w:r w:rsidRPr="00FE4685">
              <w:rPr>
                <w:rFonts w:ascii="Times New Roman" w:eastAsia="Times New Roman" w:hAnsi="Times New Roman" w:cs="Times New Roman"/>
                <w:b/>
                <w:sz w:val="22"/>
                <w:szCs w:val="22"/>
              </w:rPr>
              <w:t>xmlns:android</w:t>
            </w:r>
            <w:proofErr w:type="spellEnd"/>
            <w:proofErr w:type="gram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labelA</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w:t>
            </w:r>
            <w:proofErr w:type="spellEnd"/>
            <w:r w:rsidRPr="00FE4685">
              <w:rPr>
                <w:rFonts w:ascii="Times New Roman" w:eastAsia="Times New Roman" w:hAnsi="Times New Roman" w:cs="Times New Roman"/>
                <w:b/>
                <w:sz w:val="22"/>
                <w:szCs w:val="22"/>
              </w:rPr>
              <w:t>="10dip"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="16sp"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 &gt;</w:t>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t>&gt;</w:t>
            </w:r>
          </w:p>
          <w:p w14:paraId="5C8D3DCB"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529F3000" w14:textId="77777777" w:rsidR="00B677AA" w:rsidRPr="00B677AA" w:rsidRDefault="00B677AA" w:rsidP="00B677AA">
      <w:pPr>
        <w:spacing w:line="0" w:lineRule="atLeast"/>
        <w:rPr>
          <w:rFonts w:ascii="Times New Roman" w:eastAsia="Times New Roman" w:hAnsi="Times New Roman" w:cs="Times New Roman"/>
          <w:b/>
          <w:sz w:val="22"/>
          <w:szCs w:val="22"/>
        </w:rPr>
      </w:pPr>
    </w:p>
    <w:p w14:paraId="6833389C" w14:textId="77777777" w:rsidR="00B677AA" w:rsidRPr="00B677AA" w:rsidRDefault="00B677AA" w:rsidP="00B677AA">
      <w:pPr>
        <w:spacing w:line="0" w:lineRule="atLeast"/>
        <w:rPr>
          <w:rFonts w:ascii="Times New Roman" w:eastAsia="Times New Roman" w:hAnsi="Times New Roman" w:cs="Times New Roman"/>
          <w:b/>
          <w:sz w:val="22"/>
          <w:szCs w:val="22"/>
        </w:rPr>
      </w:pPr>
    </w:p>
    <w:p w14:paraId="100F9E21" w14:textId="4D477986"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addfaculty.xml</w:t>
      </w:r>
    </w:p>
    <w:tbl>
      <w:tblPr>
        <w:tblStyle w:val="TableGrid"/>
        <w:tblW w:w="0" w:type="auto"/>
        <w:tblLook w:val="04A0" w:firstRow="1" w:lastRow="0" w:firstColumn="1" w:lastColumn="0" w:noHBand="0" w:noVBand="1"/>
      </w:tblPr>
      <w:tblGrid>
        <w:gridCol w:w="9350"/>
      </w:tblGrid>
      <w:tr w:rsidR="00B677AA" w14:paraId="1FBD7301" w14:textId="77777777" w:rsidTr="00D73E3D">
        <w:tc>
          <w:tcPr>
            <w:tcW w:w="9350" w:type="dxa"/>
          </w:tcPr>
          <w:p w14:paraId="66956974"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w:t>
            </w:r>
            <w:proofErr w:type="spellStart"/>
            <w:r w:rsidRPr="00FE4685">
              <w:rPr>
                <w:rFonts w:ascii="Times New Roman" w:eastAsia="Times New Roman" w:hAnsi="Times New Roman" w:cs="Times New Roman"/>
                <w:b/>
                <w:sz w:val="22"/>
                <w:szCs w:val="22"/>
              </w:rPr>
              <w:t>ScrollView</w:t>
            </w:r>
            <w:proofErr w:type="spellEnd"/>
            <w:r w:rsidRPr="00FE4685">
              <w:rPr>
                <w:rFonts w:ascii="Times New Roman" w:eastAsia="Times New Roman" w:hAnsi="Times New Roman" w:cs="Times New Roman"/>
                <w:b/>
                <w:sz w:val="22"/>
                <w:szCs w:val="22"/>
              </w:rPr>
              <w:t xml:space="preserve"> </w:t>
            </w:r>
            <w:proofErr w:type="spellStart"/>
            <w:r w:rsidRPr="00FE4685">
              <w:rPr>
                <w:rFonts w:ascii="Times New Roman" w:eastAsia="Times New Roman" w:hAnsi="Times New Roman" w:cs="Times New Roman"/>
                <w:b/>
                <w:sz w:val="22"/>
                <w:szCs w:val="22"/>
              </w:rPr>
              <w:t>xmlns:android</w:t>
            </w:r>
            <w:proofErr w:type="spell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xmlns:tools</w:t>
            </w:r>
            <w:proofErr w:type="spellEnd"/>
            <w:r w:rsidRPr="00FE4685">
              <w:rPr>
                <w:rFonts w:ascii="Times New Roman" w:eastAsia="Times New Roman" w:hAnsi="Times New Roman" w:cs="Times New Roman"/>
                <w:b/>
                <w:sz w:val="22"/>
                <w:szCs w:val="22"/>
              </w:rPr>
              <w:t>="http://schemas.android.com/tools"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clg</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android:paddingBottom</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android:paddingRight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android:paddingTop</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="700dp"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ImageView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android:layout_alignParentTop</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android:layout_centerVertical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android:src</w:t>
            </w:r>
            <w:proofErr w:type="spellEnd"/>
            <w:r w:rsidRPr="00FE4685">
              <w:rPr>
                <w:rFonts w:ascii="Times New Roman" w:eastAsia="Times New Roman" w:hAnsi="Times New Roman" w:cs="Times New Roman"/>
                <w:b/>
                <w:sz w:val="22"/>
                <w:szCs w:val="22"/>
              </w:rPr>
              <w:t>="@drawable/register"</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android:contentDescription</w:t>
            </w:r>
            <w:proofErr w:type="spellEnd"/>
            <w:r w:rsidRPr="00FE4685">
              <w:rPr>
                <w:rFonts w:ascii="Times New Roman" w:eastAsia="Times New Roman" w:hAnsi="Times New Roman" w:cs="Times New Roman"/>
                <w:b/>
                <w:sz w:val="22"/>
                <w:szCs w:val="22"/>
              </w:rPr>
              <w:t>="@string/registration"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="150dp"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textViewFormName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android:layout_alignParentTop</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="@string/registration"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="#7842f5"</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="30sp"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requestFocus</w:t>
            </w:r>
            <w:proofErr w:type="spellEnd"/>
            <w:r w:rsidRPr="00FE4685">
              <w:rPr>
                <w:rFonts w:ascii="Times New Roman" w:eastAsia="Times New Roman" w:hAnsi="Times New Roman" w:cs="Times New Roman"/>
                <w:b/>
                <w:sz w:val="22"/>
                <w:szCs w:val="22"/>
              </w:rPr>
              <w:t xml:space="preserv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textPersonName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="190dp"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textPersonName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textViewEmail</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="#FFFFFF"</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editTextPhone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="290dp"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enter_mobile_number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="phone"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="330dp"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="@string/address"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Cancel_Button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="40dp"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="600dp"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="200dp"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roundedbuttonlog</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="@string/cancel"</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ffffff</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="200dp"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RegisterButton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="40dp"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="600dp"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="@string/submit"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ffffff</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="50dp"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MessageforRegister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RegisterButton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="54dp"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android:layout_toRightOf</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="#FFFFFF"</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android:layout_toEndOf</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textViewUserName</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="490dp"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textPersonName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="@string/password"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editTextaddr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="80dp"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="370dp"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enter_address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textMultiLine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android:lines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textViewPhone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="240dp"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android:paddingTop</w:t>
            </w:r>
            <w:proofErr w:type="spellEnd"/>
            <w:r w:rsidRPr="00FE4685">
              <w:rPr>
                <w:rFonts w:ascii="Times New Roman" w:eastAsia="Times New Roman" w:hAnsi="Times New Roman" w:cs="Times New Roman"/>
                <w:b/>
                <w:sz w:val="22"/>
                <w:szCs w:val="22"/>
              </w:rPr>
              <w:t>="20dp"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mobile_number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="460dp"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="@string/username"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textAppearanceSmall</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ScrollView</w:t>
            </w:r>
            <w:proofErr w:type="spellEnd"/>
            <w:r w:rsidRPr="00FE4685">
              <w:rPr>
                <w:rFonts w:ascii="Times New Roman" w:eastAsia="Times New Roman" w:hAnsi="Times New Roman" w:cs="Times New Roman"/>
                <w:b/>
                <w:sz w:val="22"/>
                <w:szCs w:val="22"/>
              </w:rPr>
              <w:t>&gt;</w:t>
            </w:r>
          </w:p>
          <w:p w14:paraId="0B859BFA"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4A0DDC2D" w14:textId="77777777" w:rsidR="00B677AA" w:rsidRPr="00B677AA" w:rsidRDefault="00B677AA" w:rsidP="00B677AA">
      <w:pPr>
        <w:spacing w:line="0" w:lineRule="atLeast"/>
        <w:rPr>
          <w:rFonts w:ascii="Times New Roman" w:eastAsia="Times New Roman" w:hAnsi="Times New Roman" w:cs="Times New Roman"/>
          <w:b/>
          <w:sz w:val="22"/>
          <w:szCs w:val="22"/>
        </w:rPr>
      </w:pPr>
    </w:p>
    <w:p w14:paraId="42320937" w14:textId="77777777" w:rsidR="00B677AA" w:rsidRPr="00B677AA" w:rsidRDefault="00B677AA" w:rsidP="00B677AA">
      <w:pPr>
        <w:spacing w:line="0" w:lineRule="atLeast"/>
        <w:rPr>
          <w:rFonts w:ascii="Times New Roman" w:eastAsia="Times New Roman" w:hAnsi="Times New Roman" w:cs="Times New Roman"/>
          <w:b/>
          <w:sz w:val="22"/>
          <w:szCs w:val="22"/>
        </w:rPr>
      </w:pPr>
    </w:p>
    <w:p w14:paraId="149869C9" w14:textId="0324F713"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addstudent.xml</w:t>
      </w:r>
    </w:p>
    <w:tbl>
      <w:tblPr>
        <w:tblStyle w:val="TableGrid"/>
        <w:tblW w:w="0" w:type="auto"/>
        <w:tblLook w:val="04A0" w:firstRow="1" w:lastRow="0" w:firstColumn="1" w:lastColumn="0" w:noHBand="0" w:noVBand="1"/>
      </w:tblPr>
      <w:tblGrid>
        <w:gridCol w:w="9350"/>
      </w:tblGrid>
      <w:tr w:rsidR="00B677AA" w14:paraId="1E4F7EB9" w14:textId="77777777" w:rsidTr="00D73E3D">
        <w:tc>
          <w:tcPr>
            <w:tcW w:w="9350" w:type="dxa"/>
          </w:tcPr>
          <w:p w14:paraId="539FE4B9"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w:t>
            </w:r>
            <w:proofErr w:type="spellStart"/>
            <w:r w:rsidRPr="00FE4685">
              <w:rPr>
                <w:rFonts w:ascii="Times New Roman" w:eastAsia="Times New Roman" w:hAnsi="Times New Roman" w:cs="Times New Roman"/>
                <w:b/>
                <w:sz w:val="22"/>
                <w:szCs w:val="22"/>
              </w:rPr>
              <w:t>ScrollView</w:t>
            </w:r>
            <w:proofErr w:type="spellEnd"/>
            <w:r w:rsidRPr="00FE4685">
              <w:rPr>
                <w:rFonts w:ascii="Times New Roman" w:eastAsia="Times New Roman" w:hAnsi="Times New Roman" w:cs="Times New Roman"/>
                <w:b/>
                <w:sz w:val="22"/>
                <w:szCs w:val="22"/>
              </w:rPr>
              <w:t xml:space="preserve"> </w:t>
            </w:r>
            <w:proofErr w:type="spellStart"/>
            <w:r w:rsidRPr="00FE4685">
              <w:rPr>
                <w:rFonts w:ascii="Times New Roman" w:eastAsia="Times New Roman" w:hAnsi="Times New Roman" w:cs="Times New Roman"/>
                <w:b/>
                <w:sz w:val="22"/>
                <w:szCs w:val="22"/>
              </w:rPr>
              <w:t>xmlns:android</w:t>
            </w:r>
            <w:proofErr w:type="spell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xmlns:tools</w:t>
            </w:r>
            <w:proofErr w:type="spellEnd"/>
            <w:r w:rsidRPr="00FE4685">
              <w:rPr>
                <w:rFonts w:ascii="Times New Roman" w:eastAsia="Times New Roman" w:hAnsi="Times New Roman" w:cs="Times New Roman"/>
                <w:b/>
                <w:sz w:val="22"/>
                <w:szCs w:val="22"/>
              </w:rPr>
              <w:t>="http://schemas.android.com/tools"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clg</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android:paddingBottom</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android:paddingRight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android:paddingTop</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="700dp"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ImageView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android:layout_alignParentTop</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android:layout_centerVertical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android:src</w:t>
            </w:r>
            <w:proofErr w:type="spellEnd"/>
            <w:r w:rsidRPr="00FE4685">
              <w:rPr>
                <w:rFonts w:ascii="Times New Roman" w:eastAsia="Times New Roman" w:hAnsi="Times New Roman" w:cs="Times New Roman"/>
                <w:b/>
                <w:sz w:val="22"/>
                <w:szCs w:val="22"/>
              </w:rPr>
              <w:t>="@drawable/register"</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android:contentDescription</w:t>
            </w:r>
            <w:proofErr w:type="spellEnd"/>
            <w:r w:rsidRPr="00FE4685">
              <w:rPr>
                <w:rFonts w:ascii="Times New Roman" w:eastAsia="Times New Roman" w:hAnsi="Times New Roman" w:cs="Times New Roman"/>
                <w:b/>
                <w:sz w:val="22"/>
                <w:szCs w:val="22"/>
              </w:rPr>
              <w:t>="@string/registration"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="150dp"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textViewFormName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android:layout_alignParentTop</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="@string/registration"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="#7842f5"</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="30sp"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textViewFormName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requestFocus</w:t>
            </w:r>
            <w:proofErr w:type="spellEnd"/>
            <w:r w:rsidRPr="00FE4685">
              <w:rPr>
                <w:rFonts w:ascii="Times New Roman" w:eastAsia="Times New Roman" w:hAnsi="Times New Roman" w:cs="Times New Roman"/>
                <w:b/>
                <w:sz w:val="22"/>
                <w:szCs w:val="22"/>
              </w:rPr>
              <w:t xml:space="preserv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textPersonName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android:layout_alignLeft</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editTextFirstName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android:layout_alignStart</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editTextFirstName</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android:layout_alignLeft</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textPersonName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android:layout_alignStart</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textViewLastName</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textViewPhone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editTextLastName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contact_number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editTextPhone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textViewPhone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enter_contact_number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="phone"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android:layout_alignLeft</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editTextPhone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editTextPhone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="@string/address"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android:layout_alignStart</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editTextPhone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Cancel_Button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android:layout_above</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MessageforRegister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android:layout_alignParentRight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android:layout_marginRight</w:t>
            </w:r>
            <w:proofErr w:type="spellEnd"/>
            <w:r w:rsidRPr="00FE4685">
              <w:rPr>
                <w:rFonts w:ascii="Times New Roman" w:eastAsia="Times New Roman" w:hAnsi="Times New Roman" w:cs="Times New Roman"/>
                <w:b/>
                <w:sz w:val="22"/>
                <w:szCs w:val="22"/>
              </w:rPr>
              <w:t>="18dp"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="25sp"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roundedbuttonlog</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="@string/cancel"</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ffffff</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android:layout_alignParentEnd</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android:layout_marginEnd</w:t>
            </w:r>
            <w:proofErr w:type="spellEnd"/>
            <w:r w:rsidRPr="00FE4685">
              <w:rPr>
                <w:rFonts w:ascii="Times New Roman" w:eastAsia="Times New Roman" w:hAnsi="Times New Roman" w:cs="Times New Roman"/>
                <w:b/>
                <w:sz w:val="22"/>
                <w:szCs w:val="22"/>
              </w:rPr>
              <w:t>="18dp"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MessageforRegister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RegisterButton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="54dp"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android:layout_toRightOf</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="#FFFFFF"</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android:layout_toEndOf</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textViewUserName</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="14dp"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="#FFFFFF"</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editTextaddr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="120dp"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android:layout_alignParentRight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enter_address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android:layout_alignParentEnd</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textMultiLine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android:lines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textViewPassword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select_department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textAppearanceSmall</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="10sp"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&lt;Spinner</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spinnerdept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="-35dp"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="200dp"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="@+id/textView1"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="200dp"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="@+id/textView2"</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="560dp"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="10dp"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select_year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textAppearanceSmall</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="#000000"</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="10dp"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&lt;Spinner</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spinneryear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="560dp"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="130dp"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="130dp"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RegisterButton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spinneryear</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="@string/submit"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="25sp"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ffffff</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="50dp"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ScrollView</w:t>
            </w:r>
            <w:proofErr w:type="spellEnd"/>
            <w:r w:rsidRPr="00FE4685">
              <w:rPr>
                <w:rFonts w:ascii="Times New Roman" w:eastAsia="Times New Roman" w:hAnsi="Times New Roman" w:cs="Times New Roman"/>
                <w:b/>
                <w:sz w:val="22"/>
                <w:szCs w:val="22"/>
              </w:rPr>
              <w:t>&gt;</w:t>
            </w:r>
          </w:p>
          <w:p w14:paraId="5D8A50ED"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3C273300" w14:textId="77777777" w:rsidR="00B677AA" w:rsidRPr="00B677AA" w:rsidRDefault="00B677AA" w:rsidP="00B677AA">
      <w:pPr>
        <w:spacing w:line="0" w:lineRule="atLeast"/>
        <w:rPr>
          <w:rFonts w:ascii="Times New Roman" w:eastAsia="Times New Roman" w:hAnsi="Times New Roman" w:cs="Times New Roman"/>
          <w:b/>
          <w:sz w:val="22"/>
          <w:szCs w:val="22"/>
        </w:rPr>
      </w:pPr>
    </w:p>
    <w:p w14:paraId="361EFF97" w14:textId="77777777" w:rsidR="00B677AA" w:rsidRPr="00B677AA" w:rsidRDefault="00B677AA" w:rsidP="00B677AA">
      <w:pPr>
        <w:spacing w:line="0" w:lineRule="atLeast"/>
        <w:rPr>
          <w:rFonts w:ascii="Times New Roman" w:eastAsia="Times New Roman" w:hAnsi="Times New Roman" w:cs="Times New Roman"/>
          <w:b/>
          <w:sz w:val="22"/>
          <w:szCs w:val="22"/>
        </w:rPr>
      </w:pPr>
    </w:p>
    <w:p w14:paraId="5E4006D7" w14:textId="379292B0"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listview_main.xml</w:t>
      </w:r>
    </w:p>
    <w:tbl>
      <w:tblPr>
        <w:tblStyle w:val="TableGrid"/>
        <w:tblW w:w="0" w:type="auto"/>
        <w:tblLook w:val="04A0" w:firstRow="1" w:lastRow="0" w:firstColumn="1" w:lastColumn="0" w:noHBand="0" w:noVBand="1"/>
      </w:tblPr>
      <w:tblGrid>
        <w:gridCol w:w="9350"/>
      </w:tblGrid>
      <w:tr w:rsidR="00B677AA" w14:paraId="767D08B1" w14:textId="77777777" w:rsidTr="00D73E3D">
        <w:tc>
          <w:tcPr>
            <w:tcW w:w="9350" w:type="dxa"/>
          </w:tcPr>
          <w:p w14:paraId="6D2A59ED"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&lt;?xml version="1.0" encoding="utf-8"?&gt;</w:t>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LinearLayout</w:t>
            </w:r>
            <w:proofErr w:type="spellEnd"/>
            <w:r w:rsidRPr="00FE4685">
              <w:rPr>
                <w:rFonts w:ascii="Times New Roman" w:eastAsia="Times New Roman" w:hAnsi="Times New Roman" w:cs="Times New Roman"/>
                <w:b/>
                <w:sz w:val="22"/>
                <w:szCs w:val="22"/>
              </w:rPr>
              <w:t xml:space="preserve"> </w:t>
            </w:r>
            <w:proofErr w:type="spellStart"/>
            <w:proofErr w:type="gramStart"/>
            <w:r w:rsidRPr="00FE4685">
              <w:rPr>
                <w:rFonts w:ascii="Times New Roman" w:eastAsia="Times New Roman" w:hAnsi="Times New Roman" w:cs="Times New Roman"/>
                <w:b/>
                <w:sz w:val="22"/>
                <w:szCs w:val="22"/>
              </w:rPr>
              <w:t>xmlns:android</w:t>
            </w:r>
            <w:proofErr w:type="spellEnd"/>
            <w:proofErr w:type="gram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android:orientation</w:t>
            </w:r>
            <w:proofErr w:type="spellEnd"/>
            <w:r w:rsidRPr="00FE4685">
              <w:rPr>
                <w:rFonts w:ascii="Times New Roman" w:eastAsia="Times New Roman" w:hAnsi="Times New Roman" w:cs="Times New Roman"/>
                <w:b/>
                <w:sz w:val="22"/>
                <w:szCs w:val="22"/>
              </w:rPr>
              <w:t>="vertical"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fill_parent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="403dp"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ListView</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t xml:space="preserve">    </w:t>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LinearLayout</w:t>
            </w:r>
            <w:proofErr w:type="spellEnd"/>
            <w:r w:rsidRPr="00FE4685">
              <w:rPr>
                <w:rFonts w:ascii="Times New Roman" w:eastAsia="Times New Roman" w:hAnsi="Times New Roman" w:cs="Times New Roman"/>
                <w:b/>
                <w:sz w:val="22"/>
                <w:szCs w:val="22"/>
              </w:rPr>
              <w:t>&gt;</w:t>
            </w:r>
          </w:p>
          <w:p w14:paraId="7F157D83"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0D124CC6" w14:textId="77777777" w:rsidR="00B677AA" w:rsidRPr="00B677AA" w:rsidRDefault="00B677AA" w:rsidP="00B677AA">
      <w:pPr>
        <w:spacing w:line="0" w:lineRule="atLeast"/>
        <w:rPr>
          <w:rFonts w:ascii="Times New Roman" w:eastAsia="Times New Roman" w:hAnsi="Times New Roman" w:cs="Times New Roman"/>
          <w:b/>
          <w:sz w:val="22"/>
          <w:szCs w:val="22"/>
        </w:rPr>
      </w:pPr>
    </w:p>
    <w:p w14:paraId="59534EC7" w14:textId="77777777" w:rsidR="00B677AA" w:rsidRPr="00B677AA" w:rsidRDefault="00B677AA" w:rsidP="00B677AA">
      <w:pPr>
        <w:spacing w:line="0" w:lineRule="atLeast"/>
        <w:rPr>
          <w:rFonts w:ascii="Times New Roman" w:eastAsia="Times New Roman" w:hAnsi="Times New Roman" w:cs="Times New Roman"/>
          <w:b/>
          <w:sz w:val="22"/>
          <w:szCs w:val="22"/>
        </w:rPr>
      </w:pPr>
    </w:p>
    <w:p w14:paraId="6C021EFA" w14:textId="0BC200E7"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login.xml</w:t>
      </w:r>
    </w:p>
    <w:tbl>
      <w:tblPr>
        <w:tblStyle w:val="TableGrid"/>
        <w:tblW w:w="0" w:type="auto"/>
        <w:tblLook w:val="04A0" w:firstRow="1" w:lastRow="0" w:firstColumn="1" w:lastColumn="0" w:noHBand="0" w:noVBand="1"/>
      </w:tblPr>
      <w:tblGrid>
        <w:gridCol w:w="9350"/>
      </w:tblGrid>
      <w:tr w:rsidR="00B677AA" w14:paraId="1989DE6E" w14:textId="77777777" w:rsidTr="00D73E3D">
        <w:tc>
          <w:tcPr>
            <w:tcW w:w="9350" w:type="dxa"/>
          </w:tcPr>
          <w:p w14:paraId="3CC4D432"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 xml:space="preserve"> </w:t>
            </w:r>
            <w:proofErr w:type="spellStart"/>
            <w:r w:rsidRPr="00FE4685">
              <w:rPr>
                <w:rFonts w:ascii="Times New Roman" w:eastAsia="Times New Roman" w:hAnsi="Times New Roman" w:cs="Times New Roman"/>
                <w:b/>
                <w:sz w:val="22"/>
                <w:szCs w:val="22"/>
              </w:rPr>
              <w:t>xmlns:android</w:t>
            </w:r>
            <w:proofErr w:type="spell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xmlns:tools</w:t>
            </w:r>
            <w:proofErr w:type="spellEnd"/>
            <w:r w:rsidRPr="00FE4685">
              <w:rPr>
                <w:rFonts w:ascii="Times New Roman" w:eastAsia="Times New Roman" w:hAnsi="Times New Roman" w:cs="Times New Roman"/>
                <w:b/>
                <w:sz w:val="22"/>
                <w:szCs w:val="22"/>
              </w:rPr>
              <w:t>="http://schemas.android.com/tools"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android:paddingBottom</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android:paddingRight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android:paddingTop</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clg</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tools:context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com.android.attendance.activity.MainActivity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ImageView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="45dp"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="45dp"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android:layout_alignParentLeft</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android:layout_alignParentTop</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android:layout_centerVertical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="90dp"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android:src</w:t>
            </w:r>
            <w:proofErr w:type="spellEnd"/>
            <w:r w:rsidRPr="00FE4685">
              <w:rPr>
                <w:rFonts w:ascii="Times New Roman" w:eastAsia="Times New Roman" w:hAnsi="Times New Roman" w:cs="Times New Roman"/>
                <w:b/>
                <w:sz w:val="22"/>
                <w:szCs w:val="22"/>
              </w:rPr>
              <w:t>="@drawable/login"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android:contentDescription</w:t>
            </w:r>
            <w:proofErr w:type="spellEnd"/>
            <w:r w:rsidRPr="00FE4685">
              <w:rPr>
                <w:rFonts w:ascii="Times New Roman" w:eastAsia="Times New Roman" w:hAnsi="Times New Roman" w:cs="Times New Roman"/>
                <w:b/>
                <w:sz w:val="22"/>
                <w:szCs w:val="22"/>
              </w:rPr>
              <w:t>="@string/login"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="150dp"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android:layout_alignParentStart</w:t>
            </w:r>
            <w:proofErr w:type="spellEnd"/>
            <w:r w:rsidRPr="00FE4685">
              <w:rPr>
                <w:rFonts w:ascii="Times New Roman" w:eastAsia="Times New Roman" w:hAnsi="Times New Roman" w:cs="Times New Roman"/>
                <w:b/>
                <w:sz w:val="22"/>
                <w:szCs w:val="22"/>
              </w:rPr>
              <w:t>="true"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="@string/login"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textAppearanceLarge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="#4287f5"</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="32sp"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="@+id/textView4"</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select_role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textAppearanceLarge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="#4034eb"</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="25sp"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="40dp"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="330dp"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="Enter Password"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="25dp"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textPassword</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LabelFor,RtlSymmetry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="25dp"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="@+id/textView3"</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="300dp"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="@string/password"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textAppearanceMedium</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="#4034eb"</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="25sp"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="@+id/textView2"</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="@string/username"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android:textAppearance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android:attr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textAppearanceMedium</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="#4034eb"</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="25sp"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editTextusername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="40dp"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android:autofillHints</w:t>
            </w:r>
            <w:proofErr w:type="spellEnd"/>
            <w:r w:rsidRPr="00FE4685">
              <w:rPr>
                <w:rFonts w:ascii="Times New Roman" w:eastAsia="Times New Roman" w:hAnsi="Times New Roman" w:cs="Times New Roman"/>
                <w:b/>
                <w:sz w:val="22"/>
                <w:szCs w:val="22"/>
              </w:rPr>
              <w:t>="Enter Username"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android:hint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enter_username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roundedtextview</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android:ems</w:t>
            </w:r>
            <w:proofErr w:type="spellEnd"/>
            <w:r w:rsidRPr="00FE4685">
              <w:rPr>
                <w:rFonts w:ascii="Times New Roman" w:eastAsia="Times New Roman" w:hAnsi="Times New Roman" w:cs="Times New Roman"/>
                <w:b/>
                <w:sz w:val="22"/>
                <w:szCs w:val="22"/>
              </w:rPr>
              <w:t>="10"</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="25dp"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android:inputType</w:t>
            </w:r>
            <w:proofErr w:type="spellEnd"/>
            <w:r w:rsidRPr="00FE4685">
              <w:rPr>
                <w:rFonts w:ascii="Times New Roman" w:eastAsia="Times New Roman" w:hAnsi="Times New Roman" w:cs="Times New Roman"/>
                <w:b/>
                <w:sz w:val="22"/>
                <w:szCs w:val="22"/>
              </w:rPr>
              <w:t>="text"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LabelFor,RtlSymmetry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android:paddingStart</w:t>
            </w:r>
            <w:proofErr w:type="spellEnd"/>
            <w:r w:rsidRPr="00FE4685">
              <w:rPr>
                <w:rFonts w:ascii="Times New Roman" w:eastAsia="Times New Roman" w:hAnsi="Times New Roman" w:cs="Times New Roman"/>
                <w:b/>
                <w:sz w:val="22"/>
                <w:szCs w:val="22"/>
              </w:rPr>
              <w:t>="25dp"&gt;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requestFocus</w:t>
            </w:r>
            <w:proofErr w:type="spellEnd"/>
            <w:r w:rsidRPr="00FE4685">
              <w:rPr>
                <w:rFonts w:ascii="Times New Roman" w:eastAsia="Times New Roman" w:hAnsi="Times New Roman" w:cs="Times New Roman"/>
                <w:b/>
                <w:sz w:val="22"/>
                <w:szCs w:val="22"/>
              </w:rPr>
              <w:t xml:space="preserve"> /&gt;</w:t>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EditText</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&lt;Spinner</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spinnerloginas</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holo_blue_bright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="25sp"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buttonlogin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="210dp"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="38dp"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android:layout_centerHorizontal</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="400dp"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/white"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="@string/login"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="23sp"/&gt;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&gt;</w:t>
            </w:r>
          </w:p>
          <w:p w14:paraId="62455990"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2CA96002" w14:textId="77777777" w:rsidR="00B677AA" w:rsidRPr="00B677AA" w:rsidRDefault="00B677AA" w:rsidP="00B677AA">
      <w:pPr>
        <w:spacing w:line="0" w:lineRule="atLeast"/>
        <w:rPr>
          <w:rFonts w:ascii="Times New Roman" w:eastAsia="Times New Roman" w:hAnsi="Times New Roman" w:cs="Times New Roman"/>
          <w:b/>
          <w:sz w:val="22"/>
          <w:szCs w:val="22"/>
        </w:rPr>
      </w:pPr>
    </w:p>
    <w:p w14:paraId="286B523C" w14:textId="77777777" w:rsidR="00B677AA" w:rsidRPr="00B677AA" w:rsidRDefault="00B677AA" w:rsidP="00B677AA">
      <w:pPr>
        <w:spacing w:line="0" w:lineRule="atLeast"/>
        <w:rPr>
          <w:rFonts w:ascii="Times New Roman" w:eastAsia="Times New Roman" w:hAnsi="Times New Roman" w:cs="Times New Roman"/>
          <w:b/>
          <w:sz w:val="22"/>
          <w:szCs w:val="22"/>
        </w:rPr>
      </w:pPr>
    </w:p>
    <w:p w14:paraId="4EFBD5AA" w14:textId="11AC0B47"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menu.xml</w:t>
      </w:r>
    </w:p>
    <w:tbl>
      <w:tblPr>
        <w:tblStyle w:val="TableGrid"/>
        <w:tblW w:w="0" w:type="auto"/>
        <w:tblLook w:val="04A0" w:firstRow="1" w:lastRow="0" w:firstColumn="1" w:lastColumn="0" w:noHBand="0" w:noVBand="1"/>
      </w:tblPr>
      <w:tblGrid>
        <w:gridCol w:w="9350"/>
      </w:tblGrid>
      <w:tr w:rsidR="00B677AA" w14:paraId="4992FAE4" w14:textId="77777777" w:rsidTr="00D73E3D">
        <w:tc>
          <w:tcPr>
            <w:tcW w:w="9350" w:type="dxa"/>
          </w:tcPr>
          <w:p w14:paraId="067FE17A"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 xml:space="preserve"> </w:t>
            </w:r>
            <w:proofErr w:type="spellStart"/>
            <w:r w:rsidRPr="00FE4685">
              <w:rPr>
                <w:rFonts w:ascii="Times New Roman" w:eastAsia="Times New Roman" w:hAnsi="Times New Roman" w:cs="Times New Roman"/>
                <w:b/>
                <w:sz w:val="22"/>
                <w:szCs w:val="22"/>
              </w:rPr>
              <w:t>xmlns:android</w:t>
            </w:r>
            <w:proofErr w:type="spell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xmlns:tools</w:t>
            </w:r>
            <w:proofErr w:type="spellEnd"/>
            <w:r w:rsidRPr="00FE4685">
              <w:rPr>
                <w:rFonts w:ascii="Times New Roman" w:eastAsia="Times New Roman" w:hAnsi="Times New Roman" w:cs="Times New Roman"/>
                <w:b/>
                <w:sz w:val="22"/>
                <w:szCs w:val="22"/>
              </w:rPr>
              <w:t>="http://schemas.android.com/tools"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clg</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android:paddingBottom</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android:paddingRight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android:paddingTop</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tools:context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com.android.attendance.activity.MainActivity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buttonViewstudent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="180dp"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="200dp"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view_student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="200dp"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/white"/&gt;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buttonlogout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android:layout_alignParentBottom</w:t>
            </w:r>
            <w:proofErr w:type="spellEnd"/>
            <w:r w:rsidRPr="00FE4685">
              <w:rPr>
                <w:rFonts w:ascii="Times New Roman" w:eastAsia="Times New Roman" w:hAnsi="Times New Roman" w:cs="Times New Roman"/>
                <w:b/>
                <w:sz w:val="22"/>
                <w:szCs w:val="22"/>
              </w:rPr>
              <w:t>="true"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roundedbuttonlog</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="@string/logout"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="24sp"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/white"/&gt;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buttonviewfaculty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="180dp"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android:layout_marginLeft</w:t>
            </w:r>
            <w:proofErr w:type="spellEnd"/>
            <w:r w:rsidRPr="00FE4685">
              <w:rPr>
                <w:rFonts w:ascii="Times New Roman" w:eastAsia="Times New Roman" w:hAnsi="Times New Roman" w:cs="Times New Roman"/>
                <w:b/>
                <w:sz w:val="22"/>
                <w:szCs w:val="22"/>
              </w:rPr>
              <w:t>="200dp"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="@drawable/roundedbutton1"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view_faculty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android:layout_marginStart</w:t>
            </w:r>
            <w:proofErr w:type="spellEnd"/>
            <w:r w:rsidRPr="00FE4685">
              <w:rPr>
                <w:rFonts w:ascii="Times New Roman" w:eastAsia="Times New Roman" w:hAnsi="Times New Roman" w:cs="Times New Roman"/>
                <w:b/>
                <w:sz w:val="22"/>
                <w:szCs w:val="22"/>
              </w:rPr>
              <w:t>="200dp"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/black"/&gt;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buttonaddfaculty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="180dp"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="250dp"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="@drawable/roundedbutton1"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add_faculty</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/black"/&gt;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buttonaddstudent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="180dp"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add_student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/white"/&gt;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attendancePerStudentButton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attendance_per_student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/white"/&gt;</w:t>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smsbutton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="100dp"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="Send Attendance to Students"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android:textSize</w:t>
            </w:r>
            <w:proofErr w:type="spellEnd"/>
            <w:r w:rsidRPr="00FE4685">
              <w:rPr>
                <w:rFonts w:ascii="Times New Roman" w:eastAsia="Times New Roman" w:hAnsi="Times New Roman" w:cs="Times New Roman"/>
                <w:b/>
                <w:sz w:val="22"/>
                <w:szCs w:val="22"/>
              </w:rPr>
              <w:t>="20sp"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android:textStyle</w:t>
            </w:r>
            <w:proofErr w:type="spellEnd"/>
            <w:r w:rsidRPr="00FE4685">
              <w:rPr>
                <w:rFonts w:ascii="Times New Roman" w:eastAsia="Times New Roman" w:hAnsi="Times New Roman" w:cs="Times New Roman"/>
                <w:b/>
                <w:sz w:val="22"/>
                <w:szCs w:val="22"/>
              </w:rPr>
              <w:t>="bold"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="380dp"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android:onClick</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sendMessage</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android:textColor</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android:color</w:t>
            </w:r>
            <w:proofErr w:type="spellEnd"/>
            <w:r w:rsidRPr="00FE4685">
              <w:rPr>
                <w:rFonts w:ascii="Times New Roman" w:eastAsia="Times New Roman" w:hAnsi="Times New Roman" w:cs="Times New Roman"/>
                <w:b/>
                <w:sz w:val="22"/>
                <w:szCs w:val="22"/>
              </w:rPr>
              <w:t>/white"</w:t>
            </w:r>
            <w:r w:rsidRPr="00FE4685">
              <w:rPr>
                <w:rFonts w:ascii="Times New Roman" w:eastAsia="Times New Roman" w:hAnsi="Times New Roman" w:cs="Times New Roman"/>
                <w:b/>
                <w:sz w:val="22"/>
                <w:szCs w:val="22"/>
              </w:rPr>
              <w:br/>
              <w:t xml:space="preserve">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&gt;</w:t>
            </w:r>
          </w:p>
          <w:p w14:paraId="604170D8"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10395227" w14:textId="77777777" w:rsidR="00B677AA" w:rsidRDefault="00B677AA" w:rsidP="00B677AA">
      <w:pPr>
        <w:spacing w:line="0" w:lineRule="atLeast"/>
        <w:rPr>
          <w:rFonts w:ascii="Times New Roman" w:eastAsia="Times New Roman" w:hAnsi="Times New Roman" w:cs="Times New Roman"/>
          <w:b/>
          <w:sz w:val="22"/>
          <w:szCs w:val="22"/>
        </w:rPr>
      </w:pPr>
    </w:p>
    <w:p w14:paraId="4D02CE6E" w14:textId="7B783128" w:rsidR="00B677AA" w:rsidRPr="00B677AA" w:rsidRDefault="00B677AA" w:rsidP="00B677AA">
      <w:pPr>
        <w:spacing w:line="0" w:lineRule="atLeast"/>
        <w:rPr>
          <w:rFonts w:ascii="Times New Roman" w:eastAsia="Times New Roman" w:hAnsi="Times New Roman" w:cs="Times New Roman"/>
          <w:b/>
          <w:sz w:val="22"/>
          <w:szCs w:val="22"/>
        </w:rPr>
      </w:pPr>
    </w:p>
    <w:p w14:paraId="2E40B067" w14:textId="00B7CB2D" w:rsidR="00B677AA"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test_layout.xml</w:t>
      </w:r>
    </w:p>
    <w:tbl>
      <w:tblPr>
        <w:tblStyle w:val="TableGrid"/>
        <w:tblW w:w="0" w:type="auto"/>
        <w:tblLook w:val="04A0" w:firstRow="1" w:lastRow="0" w:firstColumn="1" w:lastColumn="0" w:noHBand="0" w:noVBand="1"/>
      </w:tblPr>
      <w:tblGrid>
        <w:gridCol w:w="9350"/>
      </w:tblGrid>
      <w:tr w:rsidR="00B677AA" w14:paraId="0A523F3F" w14:textId="77777777" w:rsidTr="00D73E3D">
        <w:tc>
          <w:tcPr>
            <w:tcW w:w="9350" w:type="dxa"/>
          </w:tcPr>
          <w:p w14:paraId="18A6D46E"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&lt;?xml version="1.0" encoding="utf-8"?&gt;</w:t>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LinearLayout</w:t>
            </w:r>
            <w:proofErr w:type="spellEnd"/>
            <w:r w:rsidRPr="00FE4685">
              <w:rPr>
                <w:rFonts w:ascii="Times New Roman" w:eastAsia="Times New Roman" w:hAnsi="Times New Roman" w:cs="Times New Roman"/>
                <w:b/>
                <w:sz w:val="22"/>
                <w:szCs w:val="22"/>
              </w:rPr>
              <w:t xml:space="preserve"> </w:t>
            </w:r>
            <w:proofErr w:type="spellStart"/>
            <w:r w:rsidRPr="00FE4685">
              <w:rPr>
                <w:rFonts w:ascii="Times New Roman" w:eastAsia="Times New Roman" w:hAnsi="Times New Roman" w:cs="Times New Roman"/>
                <w:b/>
                <w:sz w:val="22"/>
                <w:szCs w:val="22"/>
              </w:rPr>
              <w:t>xmlns:android</w:t>
            </w:r>
            <w:proofErr w:type="spell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xmlns:tools</w:t>
            </w:r>
            <w:proofErr w:type="spellEnd"/>
            <w:r w:rsidRPr="00FE4685">
              <w:rPr>
                <w:rFonts w:ascii="Times New Roman" w:eastAsia="Times New Roman" w:hAnsi="Times New Roman" w:cs="Times New Roman"/>
                <w:b/>
                <w:sz w:val="22"/>
                <w:szCs w:val="22"/>
              </w:rPr>
              <w:t>="http://schemas.android.com/tools"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android:orientation</w:t>
            </w:r>
            <w:proofErr w:type="spellEnd"/>
            <w:r w:rsidRPr="00FE4685">
              <w:rPr>
                <w:rFonts w:ascii="Times New Roman" w:eastAsia="Times New Roman" w:hAnsi="Times New Roman" w:cs="Times New Roman"/>
                <w:b/>
                <w:sz w:val="22"/>
                <w:szCs w:val="22"/>
              </w:rPr>
              <w:t>="vertical"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RadioGroup</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radioGroup</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="250dp"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="120dp"</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android:weightSum</w:t>
            </w:r>
            <w:proofErr w:type="spellEnd"/>
            <w:r w:rsidRPr="00FE4685">
              <w:rPr>
                <w:rFonts w:ascii="Times New Roman" w:eastAsia="Times New Roman" w:hAnsi="Times New Roman" w:cs="Times New Roman"/>
                <w:b/>
                <w:sz w:val="22"/>
                <w:szCs w:val="22"/>
              </w:rPr>
              <w:t>="1"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tools:ignore</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UselessParent</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br/>
              <w:t xml:space="preserve">        &lt;</w:t>
            </w:r>
            <w:proofErr w:type="spellStart"/>
            <w:r w:rsidRPr="00FE4685">
              <w:rPr>
                <w:rFonts w:ascii="Times New Roman" w:eastAsia="Times New Roman" w:hAnsi="Times New Roman" w:cs="Times New Roman"/>
                <w:b/>
                <w:sz w:val="22"/>
                <w:szCs w:val="22"/>
              </w:rPr>
              <w:t>RadioButton</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PresentradioButton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android:focusable</w:t>
            </w:r>
            <w:proofErr w:type="spellEnd"/>
            <w:r w:rsidRPr="00FE4685">
              <w:rPr>
                <w:rFonts w:ascii="Times New Roman" w:eastAsia="Times New Roman" w:hAnsi="Times New Roman" w:cs="Times New Roman"/>
                <w:b/>
                <w:sz w:val="22"/>
                <w:szCs w:val="22"/>
              </w:rPr>
              <w:t>="false"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android:focusableInTouchMode</w:t>
            </w:r>
            <w:proofErr w:type="spellEnd"/>
            <w:r w:rsidRPr="00FE4685">
              <w:rPr>
                <w:rFonts w:ascii="Times New Roman" w:eastAsia="Times New Roman" w:hAnsi="Times New Roman" w:cs="Times New Roman"/>
                <w:b/>
                <w:sz w:val="22"/>
                <w:szCs w:val="22"/>
              </w:rPr>
              <w:t>="false"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="P"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RadioButton</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AbsentradioButton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android:focusable</w:t>
            </w:r>
            <w:proofErr w:type="spellEnd"/>
            <w:r w:rsidRPr="00FE4685">
              <w:rPr>
                <w:rFonts w:ascii="Times New Roman" w:eastAsia="Times New Roman" w:hAnsi="Times New Roman" w:cs="Times New Roman"/>
                <w:b/>
                <w:sz w:val="22"/>
                <w:szCs w:val="22"/>
              </w:rPr>
              <w:t>="false"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android:focusableInTouchMode</w:t>
            </w:r>
            <w:proofErr w:type="spellEnd"/>
            <w:r w:rsidRPr="00FE4685">
              <w:rPr>
                <w:rFonts w:ascii="Times New Roman" w:eastAsia="Times New Roman" w:hAnsi="Times New Roman" w:cs="Times New Roman"/>
                <w:b/>
                <w:sz w:val="22"/>
                <w:szCs w:val="22"/>
              </w:rPr>
              <w:t>="false"</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="A"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w:t>
            </w:r>
            <w:proofErr w:type="spellStart"/>
            <w:r w:rsidRPr="00FE4685">
              <w:rPr>
                <w:rFonts w:ascii="Times New Roman" w:eastAsia="Times New Roman" w:hAnsi="Times New Roman" w:cs="Times New Roman"/>
                <w:b/>
                <w:sz w:val="22"/>
                <w:szCs w:val="22"/>
              </w:rPr>
              <w:t>attendanceSubmitButton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android:background</w:t>
            </w:r>
            <w:proofErr w:type="spellEnd"/>
            <w:r w:rsidRPr="00FE4685">
              <w:rPr>
                <w:rFonts w:ascii="Times New Roman" w:eastAsia="Times New Roman" w:hAnsi="Times New Roman" w:cs="Times New Roman"/>
                <w:b/>
                <w:sz w:val="22"/>
                <w:szCs w:val="22"/>
              </w:rPr>
              <w:t>="@drawable/</w:t>
            </w:r>
            <w:proofErr w:type="spellStart"/>
            <w:r w:rsidRPr="00FE4685">
              <w:rPr>
                <w:rFonts w:ascii="Times New Roman" w:eastAsia="Times New Roman" w:hAnsi="Times New Roman" w:cs="Times New Roman"/>
                <w:b/>
                <w:sz w:val="22"/>
                <w:szCs w:val="22"/>
              </w:rPr>
              <w:t>roundedbutton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="Submit"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RadioGroup</w:t>
            </w:r>
            <w:proofErr w:type="spellEnd"/>
            <w:r w:rsidRPr="00FE4685">
              <w:rPr>
                <w:rFonts w:ascii="Times New Roman" w:eastAsia="Times New Roman" w:hAnsi="Times New Roman" w:cs="Times New Roman"/>
                <w:b/>
                <w:sz w:val="22"/>
                <w:szCs w:val="22"/>
              </w:rPr>
              <w:t>&gt;</w:t>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LinearLayout</w:t>
            </w:r>
            <w:proofErr w:type="spellEnd"/>
            <w:r w:rsidRPr="00FE4685">
              <w:rPr>
                <w:rFonts w:ascii="Times New Roman" w:eastAsia="Times New Roman" w:hAnsi="Times New Roman" w:cs="Times New Roman"/>
                <w:b/>
                <w:sz w:val="22"/>
                <w:szCs w:val="22"/>
              </w:rPr>
              <w:t>&gt;</w:t>
            </w:r>
          </w:p>
          <w:p w14:paraId="51D8EEE9"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25FA395E" w14:textId="77777777" w:rsidR="00B677AA" w:rsidRPr="00B677AA" w:rsidRDefault="00B677AA" w:rsidP="00B677AA">
      <w:pPr>
        <w:spacing w:line="0" w:lineRule="atLeast"/>
        <w:rPr>
          <w:rFonts w:ascii="Times New Roman" w:eastAsia="Times New Roman" w:hAnsi="Times New Roman" w:cs="Times New Roman"/>
          <w:b/>
          <w:sz w:val="22"/>
          <w:szCs w:val="22"/>
        </w:rPr>
      </w:pPr>
    </w:p>
    <w:p w14:paraId="02BC2A80" w14:textId="77777777" w:rsidR="00B677AA" w:rsidRPr="00B677AA" w:rsidRDefault="00B677AA" w:rsidP="00B677AA">
      <w:pPr>
        <w:spacing w:line="0" w:lineRule="atLeast"/>
        <w:rPr>
          <w:rFonts w:ascii="Times New Roman" w:eastAsia="Times New Roman" w:hAnsi="Times New Roman" w:cs="Times New Roman"/>
          <w:b/>
          <w:sz w:val="22"/>
          <w:szCs w:val="22"/>
        </w:rPr>
      </w:pPr>
    </w:p>
    <w:p w14:paraId="68EFD03E" w14:textId="3946470B" w:rsidR="00860433" w:rsidRDefault="00B677AA" w:rsidP="00B677AA">
      <w:pPr>
        <w:spacing w:line="0" w:lineRule="atLeast"/>
        <w:rPr>
          <w:rFonts w:ascii="Times New Roman" w:eastAsia="Times New Roman" w:hAnsi="Times New Roman" w:cs="Times New Roman"/>
          <w:b/>
          <w:sz w:val="22"/>
          <w:szCs w:val="22"/>
        </w:rPr>
      </w:pPr>
      <w:r w:rsidRPr="00B677AA">
        <w:rPr>
          <w:rFonts w:ascii="Times New Roman" w:eastAsia="Times New Roman" w:hAnsi="Times New Roman" w:cs="Times New Roman"/>
          <w:b/>
          <w:sz w:val="22"/>
          <w:szCs w:val="22"/>
        </w:rPr>
        <w:t>test_main.xml</w:t>
      </w:r>
    </w:p>
    <w:tbl>
      <w:tblPr>
        <w:tblStyle w:val="TableGrid"/>
        <w:tblW w:w="0" w:type="auto"/>
        <w:tblLook w:val="04A0" w:firstRow="1" w:lastRow="0" w:firstColumn="1" w:lastColumn="0" w:noHBand="0" w:noVBand="1"/>
      </w:tblPr>
      <w:tblGrid>
        <w:gridCol w:w="9350"/>
      </w:tblGrid>
      <w:tr w:rsidR="00B677AA" w14:paraId="492E0C6E" w14:textId="77777777" w:rsidTr="00D73E3D">
        <w:tc>
          <w:tcPr>
            <w:tcW w:w="9350" w:type="dxa"/>
          </w:tcPr>
          <w:p w14:paraId="5058FF9E" w14:textId="77777777" w:rsidR="00FE4685" w:rsidRPr="00FE4685" w:rsidRDefault="00FE4685" w:rsidP="00FE4685">
            <w:pPr>
              <w:spacing w:line="0" w:lineRule="atLeast"/>
              <w:ind w:firstLine="720"/>
              <w:rPr>
                <w:rFonts w:ascii="Times New Roman" w:eastAsia="Times New Roman" w:hAnsi="Times New Roman" w:cs="Times New Roman"/>
                <w:b/>
                <w:sz w:val="22"/>
                <w:szCs w:val="22"/>
              </w:rPr>
            </w:pPr>
            <w:r w:rsidRPr="00FE4685">
              <w:rPr>
                <w:rFonts w:ascii="Times New Roman" w:eastAsia="Times New Roman" w:hAnsi="Times New Roman" w:cs="Times New Roman"/>
                <w:b/>
                <w:sz w:val="22"/>
                <w:szCs w:val="22"/>
              </w:rPr>
              <w:t>&lt;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 xml:space="preserve"> </w:t>
            </w:r>
            <w:proofErr w:type="spellStart"/>
            <w:r w:rsidRPr="00FE4685">
              <w:rPr>
                <w:rFonts w:ascii="Times New Roman" w:eastAsia="Times New Roman" w:hAnsi="Times New Roman" w:cs="Times New Roman"/>
                <w:b/>
                <w:sz w:val="22"/>
                <w:szCs w:val="22"/>
              </w:rPr>
              <w:t>xmlns:android</w:t>
            </w:r>
            <w:proofErr w:type="spellEnd"/>
            <w:r w:rsidRPr="00FE4685">
              <w:rPr>
                <w:rFonts w:ascii="Times New Roman" w:eastAsia="Times New Roman" w:hAnsi="Times New Roman" w:cs="Times New Roman"/>
                <w:b/>
                <w:sz w:val="22"/>
                <w:szCs w:val="22"/>
              </w:rPr>
              <w:t>="http://schemas.android.com/</w:t>
            </w:r>
            <w:proofErr w:type="spellStart"/>
            <w:r w:rsidRPr="00FE4685">
              <w:rPr>
                <w:rFonts w:ascii="Times New Roman" w:eastAsia="Times New Roman" w:hAnsi="Times New Roman" w:cs="Times New Roman"/>
                <w:b/>
                <w:sz w:val="22"/>
                <w:szCs w:val="22"/>
              </w:rPr>
              <w:t>apk</w:t>
            </w:r>
            <w:proofErr w:type="spellEnd"/>
            <w:r w:rsidRPr="00FE4685">
              <w:rPr>
                <w:rFonts w:ascii="Times New Roman" w:eastAsia="Times New Roman" w:hAnsi="Times New Roman" w:cs="Times New Roman"/>
                <w:b/>
                <w:sz w:val="22"/>
                <w:szCs w:val="22"/>
              </w:rPr>
              <w:t>/res/android"</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xmlns:tools</w:t>
            </w:r>
            <w:proofErr w:type="spellEnd"/>
            <w:r w:rsidRPr="00FE4685">
              <w:rPr>
                <w:rFonts w:ascii="Times New Roman" w:eastAsia="Times New Roman" w:hAnsi="Times New Roman" w:cs="Times New Roman"/>
                <w:b/>
                <w:sz w:val="22"/>
                <w:szCs w:val="22"/>
              </w:rPr>
              <w:t>="http://schemas.android.com/tools"</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match_parent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android:paddingBottom</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android:paddingLeft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android:paddingRight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activity_horizontal_margin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android:paddingTop</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dimen</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activity_vertical_margin</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tools:context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TestActivity</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w:t>
            </w:r>
            <w:proofErr w:type="spellStart"/>
            <w:r w:rsidRPr="00FE4685">
              <w:rPr>
                <w:rFonts w:ascii="Times New Roman" w:eastAsia="Times New Roman" w:hAnsi="Times New Roman" w:cs="Times New Roman"/>
                <w:b/>
                <w:sz w:val="22"/>
                <w:szCs w:val="22"/>
              </w:rPr>
              <w:t>TextView</w:t>
            </w:r>
            <w:proofErr w:type="spellEnd"/>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="@+id/textView1"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="@string/</w:t>
            </w:r>
            <w:proofErr w:type="spellStart"/>
            <w:r w:rsidRPr="00FE4685">
              <w:rPr>
                <w:rFonts w:ascii="Times New Roman" w:eastAsia="Times New Roman" w:hAnsi="Times New Roman" w:cs="Times New Roman"/>
                <w:b/>
                <w:sz w:val="22"/>
                <w:szCs w:val="22"/>
              </w:rPr>
              <w:t>hello_world</w:t>
            </w:r>
            <w:proofErr w:type="spellEnd"/>
            <w:r w:rsidRPr="00FE4685">
              <w:rPr>
                <w:rFonts w:ascii="Times New Roman" w:eastAsia="Times New Roman" w:hAnsi="Times New Roman" w:cs="Times New Roman"/>
                <w:b/>
                <w:sz w:val="22"/>
                <w:szCs w:val="22"/>
              </w:rPr>
              <w:t>"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 xml:space="preserve">    &lt;Button</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android:id</w:t>
            </w:r>
            <w:proofErr w:type="spellEnd"/>
            <w:r w:rsidRPr="00FE4685">
              <w:rPr>
                <w:rFonts w:ascii="Times New Roman" w:eastAsia="Times New Roman" w:hAnsi="Times New Roman" w:cs="Times New Roman"/>
                <w:b/>
                <w:sz w:val="22"/>
                <w:szCs w:val="22"/>
              </w:rPr>
              <w:t>="@+id/button1"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android:layout_width</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android:layout_height</w:t>
            </w:r>
            <w:proofErr w:type="spellEnd"/>
            <w:r w:rsidRPr="00FE4685">
              <w:rPr>
                <w:rFonts w:ascii="Times New Roman" w:eastAsia="Times New Roman" w:hAnsi="Times New Roman" w:cs="Times New Roman"/>
                <w:b/>
                <w:sz w:val="22"/>
                <w:szCs w:val="22"/>
              </w:rPr>
              <w:t>="</w:t>
            </w:r>
            <w:proofErr w:type="spellStart"/>
            <w:r w:rsidRPr="00FE4685">
              <w:rPr>
                <w:rFonts w:ascii="Times New Roman" w:eastAsia="Times New Roman" w:hAnsi="Times New Roman" w:cs="Times New Roman"/>
                <w:b/>
                <w:sz w:val="22"/>
                <w:szCs w:val="22"/>
              </w:rPr>
              <w:t>wrap_content</w:t>
            </w:r>
            <w:proofErr w:type="spellEnd"/>
            <w:r w:rsidRPr="00FE4685">
              <w:rPr>
                <w:rFonts w:ascii="Times New Roman" w:eastAsia="Times New Roman" w:hAnsi="Times New Roman" w:cs="Times New Roman"/>
                <w:b/>
                <w:sz w:val="22"/>
                <w:szCs w:val="22"/>
              </w:rPr>
              <w:t>"</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android:layout_below</w:t>
            </w:r>
            <w:proofErr w:type="spellEnd"/>
            <w:r w:rsidRPr="00FE4685">
              <w:rPr>
                <w:rFonts w:ascii="Times New Roman" w:eastAsia="Times New Roman" w:hAnsi="Times New Roman" w:cs="Times New Roman"/>
                <w:b/>
                <w:sz w:val="22"/>
                <w:szCs w:val="22"/>
              </w:rPr>
              <w:t>="@+id/textView1"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android:layout_marginTop</w:t>
            </w:r>
            <w:proofErr w:type="spellEnd"/>
            <w:r w:rsidRPr="00FE4685">
              <w:rPr>
                <w:rFonts w:ascii="Times New Roman" w:eastAsia="Times New Roman" w:hAnsi="Times New Roman" w:cs="Times New Roman"/>
                <w:b/>
                <w:sz w:val="22"/>
                <w:szCs w:val="22"/>
              </w:rPr>
              <w:t>="129dp"</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lastRenderedPageBreak/>
              <w:t xml:space="preserve">        </w:t>
            </w:r>
            <w:proofErr w:type="spellStart"/>
            <w:r w:rsidRPr="00FE4685">
              <w:rPr>
                <w:rFonts w:ascii="Times New Roman" w:eastAsia="Times New Roman" w:hAnsi="Times New Roman" w:cs="Times New Roman"/>
                <w:b/>
                <w:sz w:val="22"/>
                <w:szCs w:val="22"/>
              </w:rPr>
              <w:t>android:layout_toRightOf</w:t>
            </w:r>
            <w:proofErr w:type="spellEnd"/>
            <w:r w:rsidRPr="00FE4685">
              <w:rPr>
                <w:rFonts w:ascii="Times New Roman" w:eastAsia="Times New Roman" w:hAnsi="Times New Roman" w:cs="Times New Roman"/>
                <w:b/>
                <w:sz w:val="22"/>
                <w:szCs w:val="22"/>
              </w:rPr>
              <w:t>="@+id/textView1"</w:t>
            </w:r>
            <w:r w:rsidRPr="00FE4685">
              <w:rPr>
                <w:rFonts w:ascii="Times New Roman" w:eastAsia="Times New Roman" w:hAnsi="Times New Roman" w:cs="Times New Roman"/>
                <w:b/>
                <w:sz w:val="22"/>
                <w:szCs w:val="22"/>
              </w:rPr>
              <w:br/>
              <w:t xml:space="preserve">        </w:t>
            </w:r>
            <w:proofErr w:type="spellStart"/>
            <w:r w:rsidRPr="00FE4685">
              <w:rPr>
                <w:rFonts w:ascii="Times New Roman" w:eastAsia="Times New Roman" w:hAnsi="Times New Roman" w:cs="Times New Roman"/>
                <w:b/>
                <w:sz w:val="22"/>
                <w:szCs w:val="22"/>
              </w:rPr>
              <w:t>android:text</w:t>
            </w:r>
            <w:proofErr w:type="spellEnd"/>
            <w:r w:rsidRPr="00FE4685">
              <w:rPr>
                <w:rFonts w:ascii="Times New Roman" w:eastAsia="Times New Roman" w:hAnsi="Times New Roman" w:cs="Times New Roman"/>
                <w:b/>
                <w:sz w:val="22"/>
                <w:szCs w:val="22"/>
              </w:rPr>
              <w:t>="Button" /&gt;</w:t>
            </w:r>
            <w:r w:rsidRPr="00FE4685">
              <w:rPr>
                <w:rFonts w:ascii="Times New Roman" w:eastAsia="Times New Roman" w:hAnsi="Times New Roman" w:cs="Times New Roman"/>
                <w:b/>
                <w:sz w:val="22"/>
                <w:szCs w:val="22"/>
              </w:rPr>
              <w:br/>
            </w:r>
            <w:r w:rsidRPr="00FE4685">
              <w:rPr>
                <w:rFonts w:ascii="Times New Roman" w:eastAsia="Times New Roman" w:hAnsi="Times New Roman" w:cs="Times New Roman"/>
                <w:b/>
                <w:sz w:val="22"/>
                <w:szCs w:val="22"/>
              </w:rPr>
              <w:br/>
              <w:t>&lt;/</w:t>
            </w:r>
            <w:proofErr w:type="spellStart"/>
            <w:r w:rsidRPr="00FE4685">
              <w:rPr>
                <w:rFonts w:ascii="Times New Roman" w:eastAsia="Times New Roman" w:hAnsi="Times New Roman" w:cs="Times New Roman"/>
                <w:b/>
                <w:sz w:val="22"/>
                <w:szCs w:val="22"/>
              </w:rPr>
              <w:t>RelativeLayout</w:t>
            </w:r>
            <w:proofErr w:type="spellEnd"/>
            <w:r w:rsidRPr="00FE4685">
              <w:rPr>
                <w:rFonts w:ascii="Times New Roman" w:eastAsia="Times New Roman" w:hAnsi="Times New Roman" w:cs="Times New Roman"/>
                <w:b/>
                <w:sz w:val="22"/>
                <w:szCs w:val="22"/>
              </w:rPr>
              <w:t>&gt;</w:t>
            </w:r>
          </w:p>
          <w:p w14:paraId="565D024C" w14:textId="77777777" w:rsidR="00B677AA" w:rsidRDefault="00B677AA" w:rsidP="00D73E3D">
            <w:pPr>
              <w:spacing w:line="0" w:lineRule="atLeast"/>
              <w:ind w:firstLine="720"/>
              <w:rPr>
                <w:rFonts w:ascii="Times New Roman" w:eastAsia="Times New Roman" w:hAnsi="Times New Roman" w:cs="Times New Roman"/>
                <w:b/>
                <w:sz w:val="22"/>
                <w:szCs w:val="22"/>
              </w:rPr>
            </w:pPr>
          </w:p>
        </w:tc>
      </w:tr>
    </w:tbl>
    <w:p w14:paraId="582044B1" w14:textId="77777777" w:rsidR="00B677AA" w:rsidRDefault="00B677AA" w:rsidP="00B677AA">
      <w:pPr>
        <w:spacing w:line="0" w:lineRule="atLeast"/>
        <w:rPr>
          <w:rFonts w:ascii="Times New Roman" w:eastAsia="Times New Roman" w:hAnsi="Times New Roman" w:cs="Times New Roman"/>
          <w:b/>
          <w:sz w:val="22"/>
          <w:szCs w:val="22"/>
        </w:rPr>
      </w:pPr>
    </w:p>
    <w:p w14:paraId="5314CBBD" w14:textId="77777777" w:rsidR="00860433" w:rsidRDefault="00860433" w:rsidP="00B677AA">
      <w:pPr>
        <w:spacing w:line="0" w:lineRule="atLeast"/>
        <w:rPr>
          <w:rFonts w:ascii="Times New Roman" w:eastAsia="Times New Roman" w:hAnsi="Times New Roman" w:cs="Times New Roman"/>
          <w:b/>
          <w:sz w:val="22"/>
          <w:szCs w:val="22"/>
        </w:rPr>
      </w:pPr>
    </w:p>
    <w:p w14:paraId="5FD8FD1B" w14:textId="77777777" w:rsidR="00860433" w:rsidRDefault="00860433">
      <w:pPr>
        <w:spacing w:line="0" w:lineRule="atLeast"/>
        <w:jc w:val="center"/>
        <w:rPr>
          <w:rFonts w:ascii="Times New Roman" w:eastAsia="Times New Roman" w:hAnsi="Times New Roman" w:cs="Times New Roman"/>
          <w:b/>
          <w:sz w:val="22"/>
          <w:szCs w:val="22"/>
        </w:rPr>
      </w:pPr>
    </w:p>
    <w:p w14:paraId="2272E0C8" w14:textId="77777777" w:rsidR="00860433" w:rsidRDefault="00860433">
      <w:pPr>
        <w:spacing w:line="0" w:lineRule="atLeast"/>
        <w:jc w:val="center"/>
        <w:rPr>
          <w:rFonts w:ascii="Times New Roman" w:eastAsia="Times New Roman" w:hAnsi="Times New Roman" w:cs="Times New Roman"/>
          <w:b/>
          <w:sz w:val="22"/>
          <w:szCs w:val="22"/>
        </w:rPr>
      </w:pPr>
    </w:p>
    <w:p w14:paraId="2C2628AE" w14:textId="77777777" w:rsidR="00860433" w:rsidRDefault="00860433">
      <w:pPr>
        <w:spacing w:line="0" w:lineRule="atLeast"/>
        <w:jc w:val="center"/>
        <w:rPr>
          <w:rFonts w:ascii="Times New Roman" w:eastAsia="Times New Roman" w:hAnsi="Times New Roman" w:cs="Times New Roman"/>
          <w:b/>
          <w:sz w:val="22"/>
          <w:szCs w:val="22"/>
        </w:rPr>
      </w:pPr>
    </w:p>
    <w:p w14:paraId="4EF374C0" w14:textId="77777777" w:rsidR="00860433" w:rsidRDefault="00860433">
      <w:pPr>
        <w:spacing w:line="0" w:lineRule="atLeast"/>
        <w:jc w:val="center"/>
        <w:rPr>
          <w:rFonts w:ascii="Times New Roman" w:eastAsia="Times New Roman" w:hAnsi="Times New Roman" w:cs="Times New Roman"/>
          <w:b/>
          <w:sz w:val="22"/>
          <w:szCs w:val="22"/>
        </w:rPr>
      </w:pPr>
    </w:p>
    <w:p w14:paraId="199ADD25" w14:textId="77777777" w:rsidR="0087331A" w:rsidRDefault="0087331A">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6CD2C5E9" w14:textId="28EDFB39" w:rsidR="00860433" w:rsidRDefault="0087331A">
      <w:pPr>
        <w:spacing w:line="0" w:lineRule="atLeast"/>
        <w:jc w:val="center"/>
        <w:rPr>
          <w:rFonts w:ascii="Times New Roman" w:eastAsia="Times New Roman" w:hAnsi="Times New Roman" w:cs="Times New Roman"/>
          <w:b/>
          <w:sz w:val="36"/>
          <w:szCs w:val="36"/>
        </w:rPr>
      </w:pPr>
      <w:r w:rsidRPr="0087331A">
        <w:rPr>
          <w:rFonts w:ascii="Times New Roman" w:eastAsia="Times New Roman" w:hAnsi="Times New Roman" w:cs="Times New Roman"/>
          <w:b/>
          <w:sz w:val="36"/>
          <w:szCs w:val="36"/>
        </w:rPr>
        <w:lastRenderedPageBreak/>
        <w:t>Output Screenshots</w:t>
      </w:r>
    </w:p>
    <w:p w14:paraId="4CCB7FFD" w14:textId="35F9F549" w:rsidR="0087331A" w:rsidRDefault="0087331A">
      <w:pPr>
        <w:spacing w:line="0" w:lineRule="atLeast"/>
        <w:jc w:val="center"/>
        <w:rPr>
          <w:rFonts w:ascii="Times New Roman" w:eastAsia="Times New Roman" w:hAnsi="Times New Roman" w:cs="Times New Roman"/>
          <w:b/>
          <w:sz w:val="36"/>
          <w:szCs w:val="36"/>
        </w:rPr>
      </w:pPr>
    </w:p>
    <w:p w14:paraId="5143CC55" w14:textId="77777777" w:rsidR="0087331A" w:rsidRPr="0087331A" w:rsidRDefault="0087331A" w:rsidP="0087331A">
      <w:pPr>
        <w:spacing w:line="0" w:lineRule="atLeast"/>
        <w:rPr>
          <w:rFonts w:ascii="Times New Roman" w:eastAsia="Times New Roman" w:hAnsi="Times New Roman" w:cs="Times New Roman"/>
          <w:b/>
          <w:sz w:val="24"/>
          <w:szCs w:val="24"/>
        </w:rPr>
      </w:pPr>
    </w:p>
    <w:p w14:paraId="6CFF6584" w14:textId="77777777" w:rsidR="00860433" w:rsidRDefault="00860433">
      <w:pPr>
        <w:spacing w:line="0" w:lineRule="atLeast"/>
        <w:jc w:val="center"/>
        <w:rPr>
          <w:rFonts w:ascii="Times New Roman" w:eastAsia="Times New Roman" w:hAnsi="Times New Roman" w:cs="Times New Roman"/>
          <w:b/>
          <w:sz w:val="22"/>
          <w:szCs w:val="22"/>
        </w:rPr>
      </w:pPr>
    </w:p>
    <w:p w14:paraId="1CE66C1F" w14:textId="4B307115" w:rsidR="00860433" w:rsidRPr="00380932" w:rsidRDefault="0087331A" w:rsidP="0087331A">
      <w:pPr>
        <w:spacing w:line="0" w:lineRule="atLeast"/>
        <w:rPr>
          <w:rFonts w:ascii="Times New Roman" w:eastAsia="Times New Roman" w:hAnsi="Times New Roman" w:cs="Times New Roman"/>
          <w:b/>
          <w:sz w:val="32"/>
          <w:szCs w:val="32"/>
        </w:rPr>
      </w:pPr>
      <w:r>
        <w:rPr>
          <w:rFonts w:ascii="Times New Roman" w:eastAsia="Times New Roman" w:hAnsi="Times New Roman" w:cs="Times New Roman"/>
          <w:b/>
          <w:sz w:val="28"/>
          <w:szCs w:val="28"/>
        </w:rPr>
        <w:t xml:space="preserve">          </w:t>
      </w:r>
      <w:r w:rsidRPr="00380932">
        <w:rPr>
          <w:rFonts w:ascii="Times New Roman" w:eastAsia="Times New Roman" w:hAnsi="Times New Roman" w:cs="Times New Roman"/>
          <w:b/>
          <w:sz w:val="32"/>
          <w:szCs w:val="32"/>
        </w:rPr>
        <w:t xml:space="preserve">On Starting the App                         Login </w:t>
      </w:r>
      <w:proofErr w:type="gramStart"/>
      <w:r w:rsidRPr="00380932">
        <w:rPr>
          <w:rFonts w:ascii="Times New Roman" w:eastAsia="Times New Roman" w:hAnsi="Times New Roman" w:cs="Times New Roman"/>
          <w:b/>
          <w:sz w:val="32"/>
          <w:szCs w:val="32"/>
        </w:rPr>
        <w:t>For</w:t>
      </w:r>
      <w:proofErr w:type="gramEnd"/>
      <w:r w:rsidRPr="00380932">
        <w:rPr>
          <w:rFonts w:ascii="Times New Roman" w:eastAsia="Times New Roman" w:hAnsi="Times New Roman" w:cs="Times New Roman"/>
          <w:b/>
          <w:sz w:val="32"/>
          <w:szCs w:val="32"/>
        </w:rPr>
        <w:t xml:space="preserve"> Admin</w:t>
      </w:r>
    </w:p>
    <w:p w14:paraId="097B8CD0" w14:textId="77777777" w:rsidR="0087331A" w:rsidRDefault="0087331A" w:rsidP="0087331A">
      <w:pPr>
        <w:spacing w:line="0" w:lineRule="atLeast"/>
        <w:rPr>
          <w:rFonts w:ascii="Times New Roman" w:eastAsia="Times New Roman" w:hAnsi="Times New Roman" w:cs="Times New Roman"/>
          <w:b/>
          <w:sz w:val="24"/>
          <w:szCs w:val="24"/>
        </w:rPr>
      </w:pPr>
    </w:p>
    <w:p w14:paraId="1258B1A8" w14:textId="63EA04AF" w:rsidR="0087331A" w:rsidRDefault="0087331A" w:rsidP="0087331A">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B413E82" wp14:editId="4A037DAA">
            <wp:extent cx="2741114" cy="57001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952" cy="5735170"/>
                    </a:xfrm>
                    <a:prstGeom prst="rect">
                      <a:avLst/>
                    </a:prstGeom>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6CF7F704" wp14:editId="575792E5">
            <wp:extent cx="2723984" cy="566452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3984" cy="5664529"/>
                    </a:xfrm>
                    <a:prstGeom prst="rect">
                      <a:avLst/>
                    </a:prstGeom>
                  </pic:spPr>
                </pic:pic>
              </a:graphicData>
            </a:graphic>
          </wp:inline>
        </w:drawing>
      </w:r>
    </w:p>
    <w:p w14:paraId="3EEA2F10" w14:textId="081D8987" w:rsidR="0087331A" w:rsidRDefault="0087331A" w:rsidP="0087331A">
      <w:pPr>
        <w:spacing w:line="0" w:lineRule="atLeast"/>
        <w:rPr>
          <w:rFonts w:ascii="Times New Roman" w:eastAsia="Times New Roman" w:hAnsi="Times New Roman" w:cs="Times New Roman"/>
          <w:b/>
          <w:sz w:val="24"/>
          <w:szCs w:val="24"/>
        </w:rPr>
      </w:pPr>
    </w:p>
    <w:p w14:paraId="7031C49A" w14:textId="40502981" w:rsidR="0087331A" w:rsidRDefault="0087331A" w:rsidP="0087331A">
      <w:pPr>
        <w:spacing w:line="0" w:lineRule="atLeast"/>
        <w:rPr>
          <w:rFonts w:ascii="Times New Roman" w:eastAsia="Times New Roman" w:hAnsi="Times New Roman" w:cs="Times New Roman"/>
          <w:b/>
          <w:sz w:val="24"/>
          <w:szCs w:val="24"/>
        </w:rPr>
      </w:pPr>
    </w:p>
    <w:p w14:paraId="5E550085" w14:textId="7E01D32B" w:rsidR="0087331A" w:rsidRDefault="0087331A" w:rsidP="0087331A">
      <w:pPr>
        <w:spacing w:line="0" w:lineRule="atLeast"/>
        <w:rPr>
          <w:rFonts w:ascii="Times New Roman" w:eastAsia="Times New Roman" w:hAnsi="Times New Roman" w:cs="Times New Roman"/>
          <w:b/>
          <w:sz w:val="24"/>
          <w:szCs w:val="24"/>
        </w:rPr>
      </w:pPr>
    </w:p>
    <w:p w14:paraId="270F0532" w14:textId="06470A49" w:rsidR="0087331A" w:rsidRDefault="0087331A" w:rsidP="0087331A">
      <w:pPr>
        <w:spacing w:line="0" w:lineRule="atLeast"/>
        <w:rPr>
          <w:rFonts w:ascii="Times New Roman" w:eastAsia="Times New Roman" w:hAnsi="Times New Roman" w:cs="Times New Roman"/>
          <w:b/>
          <w:sz w:val="24"/>
          <w:szCs w:val="24"/>
        </w:rPr>
      </w:pPr>
    </w:p>
    <w:p w14:paraId="6E62520E" w14:textId="4CF2E47D" w:rsidR="0087331A" w:rsidRDefault="0087331A" w:rsidP="0087331A">
      <w:pPr>
        <w:spacing w:line="0" w:lineRule="atLeast"/>
        <w:rPr>
          <w:rFonts w:ascii="Times New Roman" w:eastAsia="Times New Roman" w:hAnsi="Times New Roman" w:cs="Times New Roman"/>
          <w:b/>
          <w:sz w:val="24"/>
          <w:szCs w:val="24"/>
        </w:rPr>
      </w:pPr>
    </w:p>
    <w:p w14:paraId="1D345D90" w14:textId="7CF62218" w:rsidR="0087331A" w:rsidRDefault="0087331A" w:rsidP="0087331A">
      <w:pPr>
        <w:spacing w:line="0" w:lineRule="atLeast"/>
        <w:rPr>
          <w:rFonts w:ascii="Times New Roman" w:eastAsia="Times New Roman" w:hAnsi="Times New Roman" w:cs="Times New Roman"/>
          <w:b/>
          <w:sz w:val="24"/>
          <w:szCs w:val="24"/>
        </w:rPr>
      </w:pPr>
    </w:p>
    <w:p w14:paraId="0986E92F" w14:textId="17AC6A4C" w:rsidR="0087331A" w:rsidRDefault="0087331A">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C769E41" w14:textId="4FAF0E69" w:rsidR="0087331A" w:rsidRPr="00380932" w:rsidRDefault="0087331A" w:rsidP="0087331A">
      <w:pPr>
        <w:spacing w:line="0" w:lineRule="atLeast"/>
        <w:rPr>
          <w:rFonts w:ascii="Times New Roman" w:eastAsia="Times New Roman" w:hAnsi="Times New Roman" w:cs="Times New Roman"/>
          <w:b/>
          <w:sz w:val="32"/>
          <w:szCs w:val="32"/>
        </w:rPr>
      </w:pPr>
      <w:r>
        <w:rPr>
          <w:rFonts w:ascii="Times New Roman" w:eastAsia="Times New Roman" w:hAnsi="Times New Roman" w:cs="Times New Roman"/>
          <w:b/>
          <w:sz w:val="24"/>
          <w:szCs w:val="24"/>
        </w:rPr>
        <w:lastRenderedPageBreak/>
        <w:t xml:space="preserve">                      </w:t>
      </w:r>
      <w:r w:rsidRPr="00380932">
        <w:rPr>
          <w:rFonts w:ascii="Times New Roman" w:eastAsia="Times New Roman" w:hAnsi="Times New Roman" w:cs="Times New Roman"/>
          <w:b/>
          <w:sz w:val="32"/>
          <w:szCs w:val="32"/>
        </w:rPr>
        <w:t>Admin Menu                                       Add Student</w:t>
      </w:r>
    </w:p>
    <w:p w14:paraId="1E170C59" w14:textId="77777777" w:rsidR="0087331A" w:rsidRDefault="0087331A" w:rsidP="0087331A">
      <w:pPr>
        <w:spacing w:line="0" w:lineRule="atLeast"/>
        <w:rPr>
          <w:rFonts w:ascii="Times New Roman" w:eastAsia="Times New Roman" w:hAnsi="Times New Roman" w:cs="Times New Roman"/>
          <w:b/>
          <w:sz w:val="24"/>
          <w:szCs w:val="24"/>
        </w:rPr>
      </w:pPr>
    </w:p>
    <w:p w14:paraId="462D8219" w14:textId="2351AC3C" w:rsidR="0087331A" w:rsidRPr="0087331A" w:rsidRDefault="0087331A" w:rsidP="0087331A">
      <w:pPr>
        <w:spacing w:line="0" w:lineRule="atLeast"/>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EA6A2F6" wp14:editId="6C261CC0">
            <wp:extent cx="2849618" cy="5925787"/>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9592" cy="5967322"/>
                    </a:xfrm>
                    <a:prstGeom prst="rect">
                      <a:avLst/>
                    </a:prstGeom>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31F794C6" wp14:editId="07B4773D">
            <wp:extent cx="2849079" cy="592466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50519" cy="5927661"/>
                    </a:xfrm>
                    <a:prstGeom prst="rect">
                      <a:avLst/>
                    </a:prstGeom>
                  </pic:spPr>
                </pic:pic>
              </a:graphicData>
            </a:graphic>
          </wp:inline>
        </w:drawing>
      </w:r>
    </w:p>
    <w:p w14:paraId="3D080985" w14:textId="442B8DFF" w:rsidR="0087331A" w:rsidRDefault="0087331A">
      <w:pPr>
        <w:spacing w:after="160" w:line="259" w:lineRule="auto"/>
        <w:rPr>
          <w:rFonts w:ascii="Times New Roman" w:eastAsia="Times New Roman" w:hAnsi="Times New Roman" w:cs="Times New Roman"/>
          <w:b/>
          <w:sz w:val="24"/>
          <w:szCs w:val="24"/>
        </w:rPr>
      </w:pPr>
    </w:p>
    <w:p w14:paraId="67AE8FD3" w14:textId="5B761782" w:rsidR="0087331A" w:rsidRPr="00380932" w:rsidRDefault="0087331A" w:rsidP="00380932">
      <w:pPr>
        <w:spacing w:after="160" w:line="259"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22"/>
          <w:szCs w:val="22"/>
        </w:rPr>
        <w:br w:type="page"/>
      </w:r>
      <w:r w:rsidR="00380932" w:rsidRPr="00380932">
        <w:rPr>
          <w:rFonts w:ascii="Times New Roman" w:eastAsia="Times New Roman" w:hAnsi="Times New Roman" w:cs="Times New Roman"/>
          <w:b/>
          <w:sz w:val="32"/>
          <w:szCs w:val="32"/>
        </w:rPr>
        <w:lastRenderedPageBreak/>
        <w:t>View Student</w:t>
      </w:r>
    </w:p>
    <w:p w14:paraId="68FFF9DD" w14:textId="2D1255F7" w:rsidR="00380932" w:rsidRPr="00380932" w:rsidRDefault="00380932" w:rsidP="00380932">
      <w:pPr>
        <w:spacing w:after="160" w:line="259" w:lineRule="auto"/>
        <w:jc w:val="center"/>
        <w:rPr>
          <w:rFonts w:ascii="Times New Roman" w:eastAsia="Times New Roman" w:hAnsi="Times New Roman" w:cs="Times New Roman"/>
          <w:b/>
          <w:sz w:val="32"/>
          <w:szCs w:val="32"/>
        </w:rPr>
      </w:pPr>
      <w:r w:rsidRPr="00380932">
        <w:rPr>
          <w:rFonts w:ascii="Times New Roman" w:eastAsia="Times New Roman" w:hAnsi="Times New Roman" w:cs="Times New Roman"/>
          <w:b/>
          <w:sz w:val="32"/>
          <w:szCs w:val="32"/>
        </w:rPr>
        <w:t>Select Branch and Year to Display the Students</w:t>
      </w:r>
    </w:p>
    <w:p w14:paraId="5246F0DD" w14:textId="7F30C7E8" w:rsidR="00380932" w:rsidRDefault="00380932">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14:anchorId="2E5AF22C" wp14:editId="3A2E64E1">
            <wp:extent cx="2762369" cy="5747029"/>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2369" cy="5747029"/>
                    </a:xfrm>
                    <a:prstGeom prst="rect">
                      <a:avLst/>
                    </a:prstGeom>
                  </pic:spPr>
                </pic:pic>
              </a:graphicData>
            </a:graphic>
          </wp:inline>
        </w:drawing>
      </w:r>
      <w:r>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rPr>
        <w:drawing>
          <wp:inline distT="0" distB="0" distL="0" distR="0" wp14:anchorId="3BF6B2AF" wp14:editId="5F493C5D">
            <wp:extent cx="2802577" cy="58279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6484" cy="5836094"/>
                    </a:xfrm>
                    <a:prstGeom prst="rect">
                      <a:avLst/>
                    </a:prstGeom>
                  </pic:spPr>
                </pic:pic>
              </a:graphicData>
            </a:graphic>
          </wp:inline>
        </w:drawing>
      </w:r>
    </w:p>
    <w:p w14:paraId="794BA86F" w14:textId="09C8C084" w:rsidR="0087331A" w:rsidRDefault="0087331A">
      <w:pPr>
        <w:spacing w:after="160" w:line="259" w:lineRule="auto"/>
        <w:rPr>
          <w:rFonts w:ascii="Times New Roman" w:eastAsia="Times New Roman" w:hAnsi="Times New Roman" w:cs="Times New Roman"/>
          <w:b/>
          <w:sz w:val="22"/>
          <w:szCs w:val="22"/>
        </w:rPr>
      </w:pPr>
    </w:p>
    <w:p w14:paraId="4AAE851D" w14:textId="77777777" w:rsidR="00380932" w:rsidRDefault="00380932">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758E50C8" w14:textId="43BB41A8" w:rsidR="00380932" w:rsidRPr="00380932" w:rsidRDefault="00380932">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Pr="00380932">
        <w:rPr>
          <w:rFonts w:ascii="Times New Roman" w:eastAsia="Times New Roman" w:hAnsi="Times New Roman" w:cs="Times New Roman"/>
          <w:b/>
          <w:sz w:val="32"/>
          <w:szCs w:val="32"/>
        </w:rPr>
        <w:t xml:space="preserve">Faculty Registration     </w:t>
      </w:r>
      <w:r>
        <w:rPr>
          <w:rFonts w:ascii="Times New Roman" w:eastAsia="Times New Roman" w:hAnsi="Times New Roman" w:cs="Times New Roman"/>
          <w:b/>
          <w:sz w:val="32"/>
          <w:szCs w:val="32"/>
        </w:rPr>
        <w:t xml:space="preserve">                       </w:t>
      </w:r>
      <w:r w:rsidRPr="00380932">
        <w:rPr>
          <w:rFonts w:ascii="Times New Roman" w:eastAsia="Times New Roman" w:hAnsi="Times New Roman" w:cs="Times New Roman"/>
          <w:b/>
          <w:sz w:val="32"/>
          <w:szCs w:val="32"/>
        </w:rPr>
        <w:t>View Faculty</w:t>
      </w:r>
    </w:p>
    <w:p w14:paraId="2BC2B68A" w14:textId="7E2605F0" w:rsidR="00380932" w:rsidRDefault="00380932">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14:anchorId="0E7E18DE" wp14:editId="127B4580">
            <wp:extent cx="2858944" cy="59451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9268" cy="5966651"/>
                    </a:xfrm>
                    <a:prstGeom prst="rect">
                      <a:avLst/>
                    </a:prstGeom>
                  </pic:spPr>
                </pic:pic>
              </a:graphicData>
            </a:graphic>
          </wp:inline>
        </w:drawing>
      </w:r>
      <w:r>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rPr>
        <w:drawing>
          <wp:inline distT="0" distB="0" distL="0" distR="0" wp14:anchorId="13BEB3A3" wp14:editId="7A849568">
            <wp:extent cx="2873828" cy="5976134"/>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3548" cy="5996346"/>
                    </a:xfrm>
                    <a:prstGeom prst="rect">
                      <a:avLst/>
                    </a:prstGeom>
                  </pic:spPr>
                </pic:pic>
              </a:graphicData>
            </a:graphic>
          </wp:inline>
        </w:drawing>
      </w:r>
    </w:p>
    <w:p w14:paraId="087278DC" w14:textId="77777777" w:rsidR="00380932" w:rsidRDefault="00380932" w:rsidP="0087331A">
      <w:pPr>
        <w:spacing w:line="0" w:lineRule="atLeast"/>
        <w:jc w:val="center"/>
        <w:rPr>
          <w:rFonts w:ascii="Times New Roman" w:eastAsia="Times New Roman" w:hAnsi="Times New Roman" w:cs="Times New Roman"/>
          <w:b/>
          <w:sz w:val="22"/>
          <w:szCs w:val="22"/>
        </w:rPr>
      </w:pPr>
    </w:p>
    <w:p w14:paraId="703135D6" w14:textId="2AEB4652" w:rsidR="00380932" w:rsidRDefault="00380932" w:rsidP="0087331A">
      <w:pPr>
        <w:spacing w:line="0" w:lineRule="atLeast"/>
        <w:jc w:val="center"/>
        <w:rPr>
          <w:rFonts w:ascii="Times New Roman" w:eastAsia="Times New Roman" w:hAnsi="Times New Roman" w:cs="Times New Roman"/>
          <w:b/>
          <w:sz w:val="22"/>
          <w:szCs w:val="22"/>
        </w:rPr>
      </w:pPr>
    </w:p>
    <w:p w14:paraId="2B2F556E" w14:textId="77777777" w:rsidR="00380932" w:rsidRDefault="00380932">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1EF5857E" w14:textId="01795592" w:rsidR="00380932" w:rsidRDefault="00380932" w:rsidP="00380932">
      <w:pPr>
        <w:spacing w:line="0"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Pr="00380932">
        <w:rPr>
          <w:rFonts w:ascii="Times New Roman" w:eastAsia="Times New Roman" w:hAnsi="Times New Roman" w:cs="Times New Roman"/>
          <w:b/>
          <w:sz w:val="32"/>
          <w:szCs w:val="32"/>
        </w:rPr>
        <w:t>Faculty Login</w:t>
      </w:r>
      <w:r>
        <w:rPr>
          <w:rFonts w:ascii="Times New Roman" w:eastAsia="Times New Roman" w:hAnsi="Times New Roman" w:cs="Times New Roman"/>
          <w:b/>
          <w:sz w:val="32"/>
          <w:szCs w:val="32"/>
        </w:rPr>
        <w:t xml:space="preserve">                                  Faculty Menu</w:t>
      </w:r>
    </w:p>
    <w:p w14:paraId="10AD5291" w14:textId="77777777" w:rsidR="00380932" w:rsidRPr="00380932" w:rsidRDefault="00380932" w:rsidP="0087331A">
      <w:pPr>
        <w:spacing w:line="0" w:lineRule="atLeast"/>
        <w:jc w:val="center"/>
        <w:rPr>
          <w:rFonts w:ascii="Times New Roman" w:eastAsia="Times New Roman" w:hAnsi="Times New Roman" w:cs="Times New Roman"/>
          <w:b/>
          <w:sz w:val="32"/>
          <w:szCs w:val="32"/>
        </w:rPr>
      </w:pPr>
    </w:p>
    <w:p w14:paraId="023A548A" w14:textId="4AEF5A1E" w:rsidR="00380932" w:rsidRDefault="00380932" w:rsidP="00380932">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14:anchorId="1978209F" wp14:editId="5F7F8FB5">
            <wp:extent cx="2850078" cy="59267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4562" cy="5956865"/>
                    </a:xfrm>
                    <a:prstGeom prst="rect">
                      <a:avLst/>
                    </a:prstGeom>
                  </pic:spPr>
                </pic:pic>
              </a:graphicData>
            </a:graphic>
          </wp:inline>
        </w:drawing>
      </w:r>
      <w:r>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rPr>
        <w:drawing>
          <wp:inline distT="0" distB="0" distL="0" distR="0" wp14:anchorId="5B610797" wp14:editId="1D29FF4B">
            <wp:extent cx="2826327" cy="5877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6327" cy="5877355"/>
                    </a:xfrm>
                    <a:prstGeom prst="rect">
                      <a:avLst/>
                    </a:prstGeom>
                  </pic:spPr>
                </pic:pic>
              </a:graphicData>
            </a:graphic>
          </wp:inline>
        </w:drawing>
      </w:r>
    </w:p>
    <w:p w14:paraId="74B7BEFE" w14:textId="77777777" w:rsidR="00380932" w:rsidRDefault="00380932" w:rsidP="0087331A">
      <w:pPr>
        <w:spacing w:line="0" w:lineRule="atLeast"/>
        <w:jc w:val="center"/>
        <w:rPr>
          <w:rFonts w:ascii="Times New Roman" w:eastAsia="Times New Roman" w:hAnsi="Times New Roman" w:cs="Times New Roman"/>
          <w:b/>
          <w:sz w:val="22"/>
          <w:szCs w:val="22"/>
        </w:rPr>
      </w:pPr>
    </w:p>
    <w:p w14:paraId="3E5FA9A1" w14:textId="77777777" w:rsidR="00380932" w:rsidRDefault="00380932" w:rsidP="0087331A">
      <w:pPr>
        <w:spacing w:line="0" w:lineRule="atLeast"/>
        <w:jc w:val="center"/>
        <w:rPr>
          <w:rFonts w:ascii="Times New Roman" w:eastAsia="Times New Roman" w:hAnsi="Times New Roman" w:cs="Times New Roman"/>
          <w:b/>
          <w:sz w:val="22"/>
          <w:szCs w:val="22"/>
        </w:rPr>
      </w:pPr>
    </w:p>
    <w:p w14:paraId="23138BD8" w14:textId="3FE8B2D0" w:rsidR="00380932" w:rsidRDefault="00380932" w:rsidP="0087331A">
      <w:pPr>
        <w:spacing w:line="0" w:lineRule="atLeast"/>
        <w:jc w:val="center"/>
        <w:rPr>
          <w:rFonts w:ascii="Times New Roman" w:eastAsia="Times New Roman" w:hAnsi="Times New Roman" w:cs="Times New Roman"/>
          <w:b/>
          <w:sz w:val="22"/>
          <w:szCs w:val="22"/>
        </w:rPr>
      </w:pPr>
    </w:p>
    <w:p w14:paraId="5D20AB21" w14:textId="4951FB76" w:rsidR="00380932" w:rsidRDefault="00380932" w:rsidP="0087331A">
      <w:pPr>
        <w:spacing w:line="0" w:lineRule="atLeast"/>
        <w:jc w:val="center"/>
        <w:rPr>
          <w:rFonts w:ascii="Times New Roman" w:eastAsia="Times New Roman" w:hAnsi="Times New Roman" w:cs="Times New Roman"/>
          <w:b/>
          <w:sz w:val="22"/>
          <w:szCs w:val="22"/>
        </w:rPr>
      </w:pPr>
    </w:p>
    <w:p w14:paraId="275294BC" w14:textId="77777777" w:rsidR="00D12503" w:rsidRDefault="00D12503">
      <w:pPr>
        <w:spacing w:after="160" w:line="259"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6928BBFA" w14:textId="2620B66F" w:rsidR="00380932" w:rsidRDefault="00380932" w:rsidP="00D12503">
      <w:pPr>
        <w:spacing w:line="0" w:lineRule="atLeast"/>
        <w:jc w:val="center"/>
        <w:rPr>
          <w:rFonts w:ascii="Times New Roman" w:eastAsia="Times New Roman" w:hAnsi="Times New Roman" w:cs="Times New Roman"/>
          <w:b/>
          <w:sz w:val="32"/>
          <w:szCs w:val="32"/>
        </w:rPr>
      </w:pPr>
      <w:r w:rsidRPr="00D12503">
        <w:rPr>
          <w:rFonts w:ascii="Times New Roman" w:eastAsia="Times New Roman" w:hAnsi="Times New Roman" w:cs="Times New Roman"/>
          <w:b/>
          <w:sz w:val="32"/>
          <w:szCs w:val="32"/>
        </w:rPr>
        <w:lastRenderedPageBreak/>
        <w:t>Faculty Dropdowns</w:t>
      </w:r>
    </w:p>
    <w:p w14:paraId="5E702D40" w14:textId="3A28D91A" w:rsidR="00380932" w:rsidRDefault="00380932" w:rsidP="00380932">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14:anchorId="0B5160D8" wp14:editId="041A8E79">
            <wp:extent cx="1934771" cy="40233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34771" cy="4023360"/>
                    </a:xfrm>
                    <a:prstGeom prst="rect">
                      <a:avLst/>
                    </a:prstGeom>
                  </pic:spPr>
                </pic:pic>
              </a:graphicData>
            </a:graphic>
          </wp:inline>
        </w:drawing>
      </w:r>
      <w:r w:rsidR="00D12503">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rPr>
        <w:drawing>
          <wp:inline distT="0" distB="0" distL="0" distR="0" wp14:anchorId="2A599561" wp14:editId="0363AB78">
            <wp:extent cx="1934771" cy="40233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4771" cy="4023360"/>
                    </a:xfrm>
                    <a:prstGeom prst="rect">
                      <a:avLst/>
                    </a:prstGeom>
                  </pic:spPr>
                </pic:pic>
              </a:graphicData>
            </a:graphic>
          </wp:inline>
        </w:drawing>
      </w:r>
      <w:r w:rsidR="00D12503">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rPr>
        <w:drawing>
          <wp:inline distT="0" distB="0" distL="0" distR="0" wp14:anchorId="442494F1" wp14:editId="4B151E54">
            <wp:extent cx="1935678" cy="402524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44692" cy="4043992"/>
                    </a:xfrm>
                    <a:prstGeom prst="rect">
                      <a:avLst/>
                    </a:prstGeom>
                  </pic:spPr>
                </pic:pic>
              </a:graphicData>
            </a:graphic>
          </wp:inline>
        </w:drawing>
      </w:r>
    </w:p>
    <w:p w14:paraId="23E40F04" w14:textId="77777777" w:rsidR="00D12503" w:rsidRDefault="00D12503" w:rsidP="0087331A">
      <w:pPr>
        <w:spacing w:line="0" w:lineRule="atLeast"/>
        <w:jc w:val="center"/>
        <w:rPr>
          <w:rFonts w:ascii="Times New Roman" w:eastAsia="Times New Roman" w:hAnsi="Times New Roman" w:cs="Times New Roman"/>
          <w:b/>
          <w:sz w:val="22"/>
          <w:szCs w:val="22"/>
        </w:rPr>
      </w:pPr>
    </w:p>
    <w:p w14:paraId="2866E881" w14:textId="16B476C2" w:rsidR="00D12503" w:rsidRPr="00D12503" w:rsidRDefault="00D12503" w:rsidP="00D12503">
      <w:pPr>
        <w:spacing w:line="0" w:lineRule="atLeast"/>
        <w:rPr>
          <w:rFonts w:ascii="Times New Roman" w:eastAsia="Times New Roman" w:hAnsi="Times New Roman" w:cs="Times New Roman"/>
          <w:b/>
          <w:sz w:val="32"/>
          <w:szCs w:val="32"/>
        </w:rPr>
      </w:pPr>
      <w:r w:rsidRPr="00D12503">
        <w:rPr>
          <w:rFonts w:ascii="Times New Roman" w:eastAsia="Times New Roman" w:hAnsi="Times New Roman" w:cs="Times New Roman"/>
          <w:b/>
          <w:sz w:val="32"/>
          <w:szCs w:val="32"/>
        </w:rPr>
        <w:t>Date Selection</w:t>
      </w:r>
    </w:p>
    <w:p w14:paraId="243CAF6B" w14:textId="77777777" w:rsidR="00D12503" w:rsidRDefault="00D12503" w:rsidP="00D12503">
      <w:pPr>
        <w:spacing w:line="0" w:lineRule="atLeast"/>
        <w:rPr>
          <w:rFonts w:ascii="Times New Roman" w:eastAsia="Times New Roman" w:hAnsi="Times New Roman" w:cs="Times New Roman"/>
          <w:b/>
          <w:sz w:val="22"/>
          <w:szCs w:val="22"/>
        </w:rPr>
      </w:pPr>
    </w:p>
    <w:p w14:paraId="504C4DB5" w14:textId="09075B40" w:rsidR="00D12503" w:rsidRDefault="00D12503" w:rsidP="00D12503">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14:anchorId="703B17BE" wp14:editId="7EB81A6F">
            <wp:extent cx="1670938" cy="347472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0938" cy="3474720"/>
                    </a:xfrm>
                    <a:prstGeom prst="rect">
                      <a:avLst/>
                    </a:prstGeom>
                  </pic:spPr>
                </pic:pic>
              </a:graphicData>
            </a:graphic>
          </wp:inline>
        </w:drawing>
      </w:r>
      <w:r>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rPr>
        <w:drawing>
          <wp:inline distT="0" distB="0" distL="0" distR="0" wp14:anchorId="1ADCEA95" wp14:editId="7345FF8C">
            <wp:extent cx="1670938" cy="347472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0938" cy="3474720"/>
                    </a:xfrm>
                    <a:prstGeom prst="rect">
                      <a:avLst/>
                    </a:prstGeom>
                  </pic:spPr>
                </pic:pic>
              </a:graphicData>
            </a:graphic>
          </wp:inline>
        </w:drawing>
      </w:r>
      <w:r>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rPr>
        <w:drawing>
          <wp:inline distT="0" distB="0" distL="0" distR="0" wp14:anchorId="7DB8A34E" wp14:editId="372BA38E">
            <wp:extent cx="1670938" cy="347472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70938" cy="3474720"/>
                    </a:xfrm>
                    <a:prstGeom prst="rect">
                      <a:avLst/>
                    </a:prstGeom>
                  </pic:spPr>
                </pic:pic>
              </a:graphicData>
            </a:graphic>
          </wp:inline>
        </w:drawing>
      </w:r>
    </w:p>
    <w:p w14:paraId="7E98792B" w14:textId="77777777" w:rsidR="00D12503" w:rsidRDefault="00D12503" w:rsidP="0087331A">
      <w:pPr>
        <w:spacing w:line="0" w:lineRule="atLeast"/>
        <w:jc w:val="center"/>
        <w:rPr>
          <w:rFonts w:ascii="Times New Roman" w:eastAsia="Times New Roman" w:hAnsi="Times New Roman" w:cs="Times New Roman"/>
          <w:b/>
          <w:sz w:val="22"/>
          <w:szCs w:val="22"/>
        </w:rPr>
      </w:pPr>
    </w:p>
    <w:p w14:paraId="021A9E9C" w14:textId="12C3A2F7" w:rsidR="00D12503" w:rsidRDefault="00D12503" w:rsidP="00D12503">
      <w:pPr>
        <w:spacing w:line="0" w:lineRule="atLeast"/>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Add</w:t>
      </w:r>
      <w:r w:rsidRPr="00D12503">
        <w:rPr>
          <w:rFonts w:ascii="Times New Roman" w:eastAsia="Times New Roman" w:hAnsi="Times New Roman" w:cs="Times New Roman"/>
          <w:b/>
          <w:sz w:val="32"/>
          <w:szCs w:val="32"/>
        </w:rPr>
        <w:t xml:space="preserve"> Attendance</w:t>
      </w:r>
      <w:r>
        <w:rPr>
          <w:rFonts w:ascii="Times New Roman" w:eastAsia="Times New Roman" w:hAnsi="Times New Roman" w:cs="Times New Roman"/>
          <w:b/>
          <w:sz w:val="32"/>
          <w:szCs w:val="32"/>
        </w:rPr>
        <w:t xml:space="preserve">                                View Attendance</w:t>
      </w:r>
    </w:p>
    <w:p w14:paraId="64892D82" w14:textId="77777777" w:rsidR="00D12503" w:rsidRDefault="00D12503" w:rsidP="00D12503">
      <w:pPr>
        <w:spacing w:line="0" w:lineRule="atLeast"/>
        <w:rPr>
          <w:rFonts w:ascii="Times New Roman" w:eastAsia="Times New Roman" w:hAnsi="Times New Roman" w:cs="Times New Roman"/>
          <w:b/>
          <w:sz w:val="32"/>
          <w:szCs w:val="32"/>
        </w:rPr>
      </w:pPr>
    </w:p>
    <w:p w14:paraId="3EA16CCD" w14:textId="764F93E7" w:rsidR="00D12503" w:rsidRDefault="00D12503" w:rsidP="00D12503">
      <w:pPr>
        <w:spacing w:line="0" w:lineRule="atLeast"/>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3448C141" wp14:editId="15073A36">
            <wp:extent cx="2854529" cy="5936002"/>
            <wp:effectExtent l="0" t="0" r="317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1587" cy="5950678"/>
                    </a:xfrm>
                    <a:prstGeom prst="rect">
                      <a:avLst/>
                    </a:prstGeom>
                  </pic:spPr>
                </pic:pic>
              </a:graphicData>
            </a:graphic>
          </wp:inline>
        </w:drawing>
      </w: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0" distB="0" distL="0" distR="0" wp14:anchorId="18C4FBEF" wp14:editId="43CE9EEB">
            <wp:extent cx="2850078" cy="5926749"/>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0049" cy="5947483"/>
                    </a:xfrm>
                    <a:prstGeom prst="rect">
                      <a:avLst/>
                    </a:prstGeom>
                  </pic:spPr>
                </pic:pic>
              </a:graphicData>
            </a:graphic>
          </wp:inline>
        </w:drawing>
      </w:r>
    </w:p>
    <w:p w14:paraId="65E9EB45" w14:textId="2FA8582F" w:rsidR="00D12503" w:rsidRDefault="00D12503" w:rsidP="00D12503">
      <w:pPr>
        <w:spacing w:line="0" w:lineRule="atLeast"/>
        <w:rPr>
          <w:rFonts w:ascii="Times New Roman" w:eastAsia="Times New Roman" w:hAnsi="Times New Roman" w:cs="Times New Roman"/>
          <w:b/>
          <w:sz w:val="32"/>
          <w:szCs w:val="32"/>
        </w:rPr>
      </w:pPr>
    </w:p>
    <w:p w14:paraId="2EBCB9B7" w14:textId="77777777" w:rsidR="00D12503" w:rsidRDefault="00D12503">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84BDA97" w14:textId="192D5E2D" w:rsidR="00D12503" w:rsidRDefault="00D12503" w:rsidP="006B01D8">
      <w:pPr>
        <w:spacing w:line="0" w:lineRule="atLeast"/>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View Total Attendance</w:t>
      </w:r>
    </w:p>
    <w:p w14:paraId="7C829CC4" w14:textId="77777777" w:rsidR="00D12503" w:rsidRDefault="00D12503" w:rsidP="00D12503">
      <w:pPr>
        <w:spacing w:line="0" w:lineRule="atLeast"/>
        <w:rPr>
          <w:rFonts w:ascii="Times New Roman" w:eastAsia="Times New Roman" w:hAnsi="Times New Roman" w:cs="Times New Roman"/>
          <w:b/>
          <w:sz w:val="32"/>
          <w:szCs w:val="32"/>
        </w:rPr>
      </w:pPr>
    </w:p>
    <w:p w14:paraId="33480CB3" w14:textId="40628E4D" w:rsidR="00D12503" w:rsidRPr="00D12503" w:rsidRDefault="00D12503" w:rsidP="006B01D8">
      <w:pPr>
        <w:spacing w:line="0" w:lineRule="atLeast"/>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FF9F3D2" wp14:editId="0A65E76D">
            <wp:extent cx="3669475" cy="7630686"/>
            <wp:effectExtent l="0" t="0" r="762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7524" cy="7647424"/>
                    </a:xfrm>
                    <a:prstGeom prst="rect">
                      <a:avLst/>
                    </a:prstGeom>
                  </pic:spPr>
                </pic:pic>
              </a:graphicData>
            </a:graphic>
          </wp:inline>
        </w:drawing>
      </w:r>
    </w:p>
    <w:p w14:paraId="3DAAF1DE" w14:textId="77777777" w:rsidR="00D12503" w:rsidRDefault="00D12503" w:rsidP="0087331A">
      <w:pPr>
        <w:spacing w:line="0" w:lineRule="atLeast"/>
        <w:jc w:val="center"/>
        <w:rPr>
          <w:rFonts w:ascii="Times New Roman" w:eastAsia="Times New Roman" w:hAnsi="Times New Roman" w:cs="Times New Roman"/>
          <w:b/>
          <w:sz w:val="22"/>
          <w:szCs w:val="22"/>
        </w:rPr>
      </w:pPr>
    </w:p>
    <w:p w14:paraId="0956C336" w14:textId="77777777" w:rsidR="006B01D8" w:rsidRDefault="006B01D8" w:rsidP="0087331A">
      <w:pPr>
        <w:spacing w:line="0" w:lineRule="atLeast"/>
        <w:jc w:val="center"/>
        <w:rPr>
          <w:rFonts w:ascii="Times New Roman" w:eastAsia="Times New Roman" w:hAnsi="Times New Roman" w:cs="Times New Roman"/>
          <w:b/>
          <w:sz w:val="22"/>
          <w:szCs w:val="22"/>
        </w:rPr>
      </w:pPr>
    </w:p>
    <w:p w14:paraId="6AD8A1BB" w14:textId="773B21B4" w:rsidR="006B01D8" w:rsidRDefault="006B01D8" w:rsidP="0087331A">
      <w:pPr>
        <w:spacing w:line="0" w:lineRule="atLeast"/>
        <w:jc w:val="center"/>
        <w:rPr>
          <w:rFonts w:ascii="Times New Roman" w:eastAsia="Times New Roman" w:hAnsi="Times New Roman" w:cs="Times New Roman"/>
          <w:b/>
          <w:sz w:val="32"/>
          <w:szCs w:val="32"/>
        </w:rPr>
      </w:pPr>
      <w:r w:rsidRPr="006B01D8">
        <w:rPr>
          <w:rFonts w:ascii="Times New Roman" w:eastAsia="Times New Roman" w:hAnsi="Times New Roman" w:cs="Times New Roman"/>
          <w:b/>
          <w:sz w:val="32"/>
          <w:szCs w:val="32"/>
        </w:rPr>
        <w:lastRenderedPageBreak/>
        <w:t xml:space="preserve">Attendance Per Student </w:t>
      </w:r>
      <w:proofErr w:type="gramStart"/>
      <w:r w:rsidRPr="006B01D8">
        <w:rPr>
          <w:rFonts w:ascii="Times New Roman" w:eastAsia="Times New Roman" w:hAnsi="Times New Roman" w:cs="Times New Roman"/>
          <w:b/>
          <w:sz w:val="32"/>
          <w:szCs w:val="32"/>
        </w:rPr>
        <w:t>At</w:t>
      </w:r>
      <w:proofErr w:type="gramEnd"/>
      <w:r w:rsidRPr="006B01D8">
        <w:rPr>
          <w:rFonts w:ascii="Times New Roman" w:eastAsia="Times New Roman" w:hAnsi="Times New Roman" w:cs="Times New Roman"/>
          <w:b/>
          <w:sz w:val="32"/>
          <w:szCs w:val="32"/>
        </w:rPr>
        <w:t xml:space="preserve"> the Admin login</w:t>
      </w:r>
    </w:p>
    <w:p w14:paraId="32890043" w14:textId="77777777" w:rsidR="006B01D8" w:rsidRPr="006B01D8" w:rsidRDefault="006B01D8" w:rsidP="0087331A">
      <w:pPr>
        <w:spacing w:line="0" w:lineRule="atLeast"/>
        <w:jc w:val="center"/>
        <w:rPr>
          <w:rFonts w:ascii="Times New Roman" w:eastAsia="Times New Roman" w:hAnsi="Times New Roman" w:cs="Times New Roman"/>
          <w:b/>
          <w:sz w:val="32"/>
          <w:szCs w:val="32"/>
        </w:rPr>
      </w:pPr>
    </w:p>
    <w:p w14:paraId="19DA746F" w14:textId="72328144" w:rsidR="006B01D8" w:rsidRDefault="006B01D8" w:rsidP="0087331A">
      <w:pPr>
        <w:spacing w:line="0" w:lineRule="atLeast"/>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14:anchorId="169614A7" wp14:editId="19C84F91">
            <wp:extent cx="3705102" cy="770836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3711272" cy="7721197"/>
                    </a:xfrm>
                    <a:prstGeom prst="rect">
                      <a:avLst/>
                    </a:prstGeom>
                  </pic:spPr>
                </pic:pic>
              </a:graphicData>
            </a:graphic>
          </wp:inline>
        </w:drawing>
      </w:r>
    </w:p>
    <w:p w14:paraId="263C52ED" w14:textId="77777777" w:rsidR="006B01D8" w:rsidRDefault="006B01D8" w:rsidP="0087331A">
      <w:pPr>
        <w:spacing w:line="0" w:lineRule="atLeast"/>
        <w:jc w:val="center"/>
        <w:rPr>
          <w:rFonts w:ascii="Times New Roman" w:eastAsia="Times New Roman" w:hAnsi="Times New Roman" w:cs="Times New Roman"/>
          <w:b/>
          <w:sz w:val="22"/>
          <w:szCs w:val="22"/>
        </w:rPr>
      </w:pPr>
    </w:p>
    <w:p w14:paraId="62469896" w14:textId="49589F83" w:rsidR="006B01D8" w:rsidRDefault="006B01D8" w:rsidP="0087331A">
      <w:pPr>
        <w:spacing w:line="0" w:lineRule="atLeast"/>
        <w:jc w:val="center"/>
        <w:rPr>
          <w:rFonts w:ascii="Times New Roman" w:eastAsia="Times New Roman" w:hAnsi="Times New Roman" w:cs="Times New Roman"/>
          <w:b/>
          <w:sz w:val="22"/>
          <w:szCs w:val="22"/>
        </w:rPr>
      </w:pPr>
    </w:p>
    <w:p w14:paraId="67EC4971" w14:textId="3076D435" w:rsidR="006B01D8" w:rsidRDefault="006B01D8" w:rsidP="0087331A">
      <w:pPr>
        <w:spacing w:line="0" w:lineRule="atLeast"/>
        <w:jc w:val="center"/>
        <w:rPr>
          <w:rFonts w:ascii="Times New Roman" w:eastAsia="Times New Roman" w:hAnsi="Times New Roman" w:cs="Times New Roman"/>
          <w:b/>
          <w:sz w:val="32"/>
          <w:szCs w:val="32"/>
        </w:rPr>
      </w:pPr>
      <w:r w:rsidRPr="006B01D8">
        <w:rPr>
          <w:rFonts w:ascii="Times New Roman" w:eastAsia="Times New Roman" w:hAnsi="Times New Roman" w:cs="Times New Roman"/>
          <w:b/>
          <w:sz w:val="32"/>
          <w:szCs w:val="32"/>
        </w:rPr>
        <w:lastRenderedPageBreak/>
        <w:t>Send SMS Alert of Attendance to Students</w:t>
      </w:r>
    </w:p>
    <w:p w14:paraId="59B7C487" w14:textId="77777777" w:rsidR="006B01D8" w:rsidRDefault="006B01D8" w:rsidP="0087331A">
      <w:pPr>
        <w:spacing w:line="0" w:lineRule="atLeast"/>
        <w:jc w:val="center"/>
        <w:rPr>
          <w:rFonts w:ascii="Times New Roman" w:eastAsia="Times New Roman" w:hAnsi="Times New Roman" w:cs="Times New Roman"/>
          <w:b/>
          <w:sz w:val="32"/>
          <w:szCs w:val="32"/>
        </w:rPr>
      </w:pPr>
    </w:p>
    <w:p w14:paraId="62D35B18" w14:textId="6D4221E8" w:rsidR="006B01D8" w:rsidRPr="006B01D8" w:rsidRDefault="006B01D8" w:rsidP="0087331A">
      <w:pPr>
        <w:spacing w:line="0" w:lineRule="atLeast"/>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D1BA384" wp14:editId="6EC70C2B">
            <wp:extent cx="3820428" cy="7944592"/>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27592" cy="7959489"/>
                    </a:xfrm>
                    <a:prstGeom prst="rect">
                      <a:avLst/>
                    </a:prstGeom>
                  </pic:spPr>
                </pic:pic>
              </a:graphicData>
            </a:graphic>
          </wp:inline>
        </w:drawing>
      </w:r>
    </w:p>
    <w:p w14:paraId="090E9EBF" w14:textId="22815E33" w:rsidR="006B01D8" w:rsidRPr="006B01D8" w:rsidRDefault="006B01D8" w:rsidP="0087331A">
      <w:pPr>
        <w:spacing w:line="0" w:lineRule="atLeast"/>
        <w:jc w:val="center"/>
        <w:rPr>
          <w:rFonts w:ascii="Times New Roman" w:eastAsia="Times New Roman" w:hAnsi="Times New Roman" w:cs="Times New Roman"/>
          <w:b/>
          <w:sz w:val="32"/>
          <w:szCs w:val="32"/>
        </w:rPr>
      </w:pPr>
      <w:r w:rsidRPr="006B01D8">
        <w:rPr>
          <w:rFonts w:ascii="Times New Roman" w:eastAsia="Times New Roman" w:hAnsi="Times New Roman" w:cs="Times New Roman"/>
          <w:b/>
          <w:sz w:val="32"/>
          <w:szCs w:val="32"/>
        </w:rPr>
        <w:lastRenderedPageBreak/>
        <w:t>SMS sent to Students</w:t>
      </w:r>
    </w:p>
    <w:p w14:paraId="0F23CB42" w14:textId="0FD07DF7" w:rsidR="006B01D8" w:rsidRDefault="006B01D8" w:rsidP="0087331A">
      <w:pPr>
        <w:spacing w:line="0" w:lineRule="atLeast"/>
        <w:jc w:val="center"/>
        <w:rPr>
          <w:rFonts w:ascii="Times New Roman" w:eastAsia="Times New Roman" w:hAnsi="Times New Roman" w:cs="Times New Roman"/>
          <w:b/>
          <w:sz w:val="22"/>
          <w:szCs w:val="22"/>
        </w:rPr>
      </w:pPr>
    </w:p>
    <w:p w14:paraId="4C7D19FD" w14:textId="198B6AB2" w:rsidR="006B01D8" w:rsidRPr="006B01D8" w:rsidRDefault="006B01D8" w:rsidP="006B01D8">
      <w:pPr>
        <w:spacing w:line="0" w:lineRule="atLeast"/>
        <w:rPr>
          <w:rFonts w:ascii="Times New Roman" w:eastAsia="Times New Roman" w:hAnsi="Times New Roman" w:cs="Times New Roman"/>
          <w:b/>
          <w:sz w:val="32"/>
          <w:szCs w:val="32"/>
        </w:rPr>
      </w:pPr>
      <w:r w:rsidRPr="006B01D8">
        <w:rPr>
          <w:rFonts w:ascii="Times New Roman" w:eastAsia="Times New Roman" w:hAnsi="Times New Roman" w:cs="Times New Roman"/>
          <w:b/>
          <w:sz w:val="32"/>
          <w:szCs w:val="32"/>
        </w:rPr>
        <w:t xml:space="preserve">Student Who is </w:t>
      </w:r>
      <w:proofErr w:type="gramStart"/>
      <w:r w:rsidRPr="006B01D8">
        <w:rPr>
          <w:rFonts w:ascii="Times New Roman" w:eastAsia="Times New Roman" w:hAnsi="Times New Roman" w:cs="Times New Roman"/>
          <w:b/>
          <w:sz w:val="32"/>
          <w:szCs w:val="32"/>
        </w:rPr>
        <w:t>not  Defaulter</w:t>
      </w:r>
      <w:proofErr w:type="gramEnd"/>
    </w:p>
    <w:p w14:paraId="1488E2DB" w14:textId="0ED1B7FA" w:rsidR="006B01D8" w:rsidRDefault="006B01D8" w:rsidP="006B01D8">
      <w:pPr>
        <w:spacing w:line="0" w:lineRule="atLeast"/>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14:anchorId="6C8AD807" wp14:editId="78406EF5">
            <wp:extent cx="2881143" cy="59913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1248" cy="6012356"/>
                    </a:xfrm>
                    <a:prstGeom prst="rect">
                      <a:avLst/>
                    </a:prstGeom>
                  </pic:spPr>
                </pic:pic>
              </a:graphicData>
            </a:graphic>
          </wp:inline>
        </w:drawing>
      </w:r>
      <w:r>
        <w:rPr>
          <w:rFonts w:ascii="Times New Roman" w:eastAsia="Times New Roman" w:hAnsi="Times New Roman" w:cs="Times New Roman"/>
          <w:b/>
          <w:sz w:val="22"/>
          <w:szCs w:val="22"/>
        </w:rPr>
        <w:t xml:space="preserve">    </w:t>
      </w:r>
      <w:r>
        <w:rPr>
          <w:rFonts w:ascii="Times New Roman" w:eastAsia="Times New Roman" w:hAnsi="Times New Roman" w:cs="Times New Roman"/>
          <w:b/>
          <w:noProof/>
          <w:sz w:val="22"/>
          <w:szCs w:val="22"/>
        </w:rPr>
        <w:drawing>
          <wp:inline distT="0" distB="0" distL="0" distR="0" wp14:anchorId="295EEC8E" wp14:editId="195E6958">
            <wp:extent cx="2913711" cy="598932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13711" cy="5989320"/>
                    </a:xfrm>
                    <a:prstGeom prst="rect">
                      <a:avLst/>
                    </a:prstGeom>
                  </pic:spPr>
                </pic:pic>
              </a:graphicData>
            </a:graphic>
          </wp:inline>
        </w:drawing>
      </w:r>
    </w:p>
    <w:p w14:paraId="6E9BE2EB" w14:textId="77777777" w:rsidR="006B01D8" w:rsidRDefault="006B01D8" w:rsidP="006B01D8">
      <w:pPr>
        <w:spacing w:line="0" w:lineRule="atLeast"/>
        <w:rPr>
          <w:rFonts w:ascii="Times New Roman" w:eastAsia="Times New Roman" w:hAnsi="Times New Roman" w:cs="Times New Roman"/>
          <w:b/>
          <w:sz w:val="22"/>
          <w:szCs w:val="22"/>
        </w:rPr>
      </w:pPr>
    </w:p>
    <w:p w14:paraId="2B6EFB6F" w14:textId="77777777" w:rsidR="006B01D8" w:rsidRDefault="006B01D8">
      <w:pPr>
        <w:spacing w:after="160" w:line="259"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14CCEE40" w14:textId="6D5D32B3" w:rsidR="006B01D8" w:rsidRPr="006B01D8" w:rsidRDefault="006B01D8" w:rsidP="006B01D8">
      <w:pPr>
        <w:spacing w:line="0" w:lineRule="atLeast"/>
        <w:jc w:val="center"/>
        <w:rPr>
          <w:rFonts w:ascii="Times New Roman" w:eastAsia="Times New Roman" w:hAnsi="Times New Roman" w:cs="Times New Roman"/>
          <w:b/>
          <w:sz w:val="32"/>
          <w:szCs w:val="32"/>
        </w:rPr>
      </w:pPr>
      <w:r w:rsidRPr="006B01D8">
        <w:rPr>
          <w:rFonts w:ascii="Times New Roman" w:eastAsia="Times New Roman" w:hAnsi="Times New Roman" w:cs="Times New Roman"/>
          <w:b/>
          <w:sz w:val="32"/>
          <w:szCs w:val="32"/>
        </w:rPr>
        <w:lastRenderedPageBreak/>
        <w:t>Defaulters</w:t>
      </w:r>
    </w:p>
    <w:p w14:paraId="7CD76470" w14:textId="03FEA6E5" w:rsidR="006B01D8" w:rsidRDefault="006B01D8" w:rsidP="006B01D8">
      <w:pPr>
        <w:spacing w:line="0" w:lineRule="atLeast"/>
        <w:jc w:val="center"/>
        <w:rPr>
          <w:rFonts w:ascii="Times New Roman" w:eastAsia="Times New Roman" w:hAnsi="Times New Roman" w:cs="Times New Roman"/>
          <w:b/>
          <w:sz w:val="22"/>
          <w:szCs w:val="22"/>
        </w:rPr>
      </w:pPr>
      <w:r>
        <w:rPr>
          <w:rFonts w:ascii="Times New Roman" w:eastAsia="Times New Roman" w:hAnsi="Times New Roman" w:cs="Times New Roman"/>
          <w:b/>
          <w:noProof/>
          <w:sz w:val="22"/>
          <w:szCs w:val="22"/>
        </w:rPr>
        <w:drawing>
          <wp:inline distT="0" distB="0" distL="0" distR="0" wp14:anchorId="5B555BA8" wp14:editId="57546E12">
            <wp:extent cx="3617577" cy="80395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3631527" cy="8070598"/>
                    </a:xfrm>
                    <a:prstGeom prst="rect">
                      <a:avLst/>
                    </a:prstGeom>
                  </pic:spPr>
                </pic:pic>
              </a:graphicData>
            </a:graphic>
          </wp:inline>
        </w:drawing>
      </w:r>
    </w:p>
    <w:p w14:paraId="3B53460A" w14:textId="77777777" w:rsidR="006B01D8" w:rsidRDefault="006B01D8" w:rsidP="0087331A">
      <w:pPr>
        <w:spacing w:line="0" w:lineRule="atLeast"/>
        <w:jc w:val="center"/>
        <w:rPr>
          <w:rFonts w:ascii="Times New Roman" w:eastAsia="Times New Roman" w:hAnsi="Times New Roman" w:cs="Times New Roman"/>
          <w:b/>
          <w:sz w:val="22"/>
          <w:szCs w:val="22"/>
        </w:rPr>
      </w:pPr>
    </w:p>
    <w:p w14:paraId="5B99880E" w14:textId="734612A7" w:rsidR="007A2976" w:rsidRPr="006B01D8" w:rsidRDefault="00860433" w:rsidP="0087331A">
      <w:pPr>
        <w:spacing w:line="0" w:lineRule="atLeast"/>
        <w:jc w:val="center"/>
        <w:rPr>
          <w:rFonts w:ascii="Times New Roman" w:eastAsia="Times New Roman" w:hAnsi="Times New Roman" w:cs="Times New Roman"/>
          <w:b/>
          <w:sz w:val="36"/>
          <w:szCs w:val="36"/>
        </w:rPr>
      </w:pPr>
      <w:r w:rsidRPr="006B01D8">
        <w:rPr>
          <w:rFonts w:ascii="Times New Roman" w:eastAsia="Times New Roman" w:hAnsi="Times New Roman" w:cs="Times New Roman"/>
          <w:b/>
          <w:sz w:val="36"/>
          <w:szCs w:val="36"/>
        </w:rPr>
        <w:lastRenderedPageBreak/>
        <w:t>CONCLUSION</w:t>
      </w:r>
    </w:p>
    <w:p w14:paraId="13001180" w14:textId="633B3BAD" w:rsidR="007A2976" w:rsidRDefault="007A2976">
      <w:pPr>
        <w:jc w:val="center"/>
        <w:rPr>
          <w:rFonts w:ascii="Roboto" w:hAnsi="Roboto"/>
          <w:color w:val="202124"/>
          <w:shd w:val="clear" w:color="auto" w:fill="FFFFFF"/>
        </w:rPr>
      </w:pPr>
    </w:p>
    <w:p w14:paraId="726D3995" w14:textId="55E08F21" w:rsidR="006B01D8" w:rsidRDefault="006B01D8" w:rsidP="006B01D8">
      <w:pPr>
        <w:jc w:val="both"/>
        <w:rPr>
          <w:rFonts w:ascii="Times New Roman" w:hAnsi="Times New Roman" w:cs="Times New Roman"/>
          <w:sz w:val="32"/>
          <w:szCs w:val="32"/>
        </w:rPr>
      </w:pPr>
      <w:r w:rsidRPr="006B01D8">
        <w:rPr>
          <w:rFonts w:ascii="Times New Roman" w:hAnsi="Times New Roman" w:cs="Times New Roman"/>
          <w:sz w:val="32"/>
          <w:szCs w:val="32"/>
        </w:rPr>
        <w:t xml:space="preserve">Thus, we have successfully created an attendance tracking android application. This application will benefit both the faculty and the institution as well.  This android application is implemented to reduce the manual process for faculty members. The manual systems which were used traditionally do not serve the user in the best possible way and they can be tedious at times but with our android application the track if the attendance can be kept conveniently and a digital record of the same will be </w:t>
      </w:r>
      <w:r w:rsidR="00EE1702" w:rsidRPr="006B01D8">
        <w:rPr>
          <w:rFonts w:ascii="Times New Roman" w:hAnsi="Times New Roman" w:cs="Times New Roman"/>
          <w:sz w:val="32"/>
          <w:szCs w:val="32"/>
        </w:rPr>
        <w:t>maintained.</w:t>
      </w:r>
    </w:p>
    <w:p w14:paraId="19861883" w14:textId="4FBAB102" w:rsidR="00EE1702" w:rsidRPr="00EE1702" w:rsidRDefault="00EE1702" w:rsidP="00EE1702">
      <w:pPr>
        <w:jc w:val="both"/>
        <w:rPr>
          <w:rFonts w:ascii="Times New Roman" w:hAnsi="Times New Roman" w:cs="Times New Roman"/>
          <w:sz w:val="32"/>
          <w:szCs w:val="32"/>
        </w:rPr>
      </w:pPr>
      <w:r>
        <w:rPr>
          <w:rFonts w:ascii="Times New Roman" w:hAnsi="Times New Roman" w:cs="Times New Roman"/>
          <w:sz w:val="32"/>
          <w:szCs w:val="32"/>
        </w:rPr>
        <w:t xml:space="preserve">In the future the functionality to integrate a .csv file can be added. Thus, the faculty member would non longer need to manually add every student to their class but can just import a excel file and all the student data would be added in the database. Also using the Camera API and machine learning algorithms the option to take attendance via face recognition can be added. For this </w:t>
      </w:r>
      <w:r w:rsidR="00C230E9">
        <w:rPr>
          <w:rFonts w:ascii="Times New Roman" w:hAnsi="Times New Roman" w:cs="Times New Roman"/>
          <w:sz w:val="32"/>
          <w:szCs w:val="32"/>
        </w:rPr>
        <w:t>purpose,</w:t>
      </w:r>
      <w:r>
        <w:rPr>
          <w:rFonts w:ascii="Times New Roman" w:hAnsi="Times New Roman" w:cs="Times New Roman"/>
          <w:sz w:val="32"/>
          <w:szCs w:val="32"/>
        </w:rPr>
        <w:t xml:space="preserve"> </w:t>
      </w:r>
      <w:proofErr w:type="spellStart"/>
      <w:r w:rsidRPr="00EE1702">
        <w:rPr>
          <w:rFonts w:ascii="Times New Roman" w:hAnsi="Times New Roman" w:cs="Times New Roman"/>
          <w:sz w:val="32"/>
          <w:szCs w:val="32"/>
        </w:rPr>
        <w:t>FaceNet</w:t>
      </w:r>
      <w:proofErr w:type="spellEnd"/>
      <w:r>
        <w:rPr>
          <w:rFonts w:ascii="Times New Roman" w:hAnsi="Times New Roman" w:cs="Times New Roman"/>
          <w:sz w:val="32"/>
          <w:szCs w:val="32"/>
        </w:rPr>
        <w:t xml:space="preserve">, </w:t>
      </w:r>
      <w:proofErr w:type="spellStart"/>
      <w:r w:rsidRPr="00EE1702">
        <w:rPr>
          <w:rFonts w:ascii="Times New Roman" w:hAnsi="Times New Roman" w:cs="Times New Roman"/>
          <w:sz w:val="32"/>
          <w:szCs w:val="32"/>
        </w:rPr>
        <w:t>Probablisit</w:t>
      </w:r>
      <w:proofErr w:type="spellEnd"/>
      <w:r w:rsidRPr="00EE1702">
        <w:rPr>
          <w:rFonts w:ascii="Times New Roman" w:hAnsi="Times New Roman" w:cs="Times New Roman"/>
          <w:sz w:val="32"/>
          <w:szCs w:val="32"/>
        </w:rPr>
        <w:t xml:space="preserve"> Face Embedding</w:t>
      </w:r>
      <w:r>
        <w:rPr>
          <w:rFonts w:ascii="Times New Roman" w:hAnsi="Times New Roman" w:cs="Times New Roman"/>
          <w:sz w:val="32"/>
          <w:szCs w:val="32"/>
        </w:rPr>
        <w:t xml:space="preserve"> etc. can be used </w:t>
      </w:r>
      <w:r w:rsidR="00C230E9">
        <w:rPr>
          <w:rFonts w:ascii="Times New Roman" w:hAnsi="Times New Roman" w:cs="Times New Roman"/>
          <w:sz w:val="32"/>
          <w:szCs w:val="32"/>
        </w:rPr>
        <w:t>.</w:t>
      </w:r>
    </w:p>
    <w:p w14:paraId="22DFD11D" w14:textId="48672617" w:rsidR="00EE1702" w:rsidRDefault="00EE1702" w:rsidP="006B01D8">
      <w:pPr>
        <w:jc w:val="both"/>
        <w:rPr>
          <w:rFonts w:ascii="Times New Roman" w:hAnsi="Times New Roman" w:cs="Times New Roman"/>
          <w:sz w:val="32"/>
          <w:szCs w:val="32"/>
        </w:rPr>
      </w:pPr>
      <w:r>
        <w:rPr>
          <w:rFonts w:ascii="Times New Roman" w:hAnsi="Times New Roman" w:cs="Times New Roman"/>
          <w:sz w:val="32"/>
          <w:szCs w:val="32"/>
        </w:rPr>
        <w:t xml:space="preserve"> </w:t>
      </w:r>
    </w:p>
    <w:p w14:paraId="49ABBD28" w14:textId="77777777" w:rsidR="00EE1702" w:rsidRPr="006B01D8" w:rsidRDefault="00EE1702" w:rsidP="006B01D8">
      <w:pPr>
        <w:jc w:val="both"/>
        <w:rPr>
          <w:rFonts w:ascii="Times New Roman" w:hAnsi="Times New Roman" w:cs="Times New Roman"/>
          <w:sz w:val="32"/>
          <w:szCs w:val="32"/>
        </w:rPr>
      </w:pPr>
    </w:p>
    <w:p w14:paraId="04AC1533" w14:textId="77777777" w:rsidR="007A2976" w:rsidRDefault="007A2976">
      <w:pPr>
        <w:jc w:val="center"/>
        <w:rPr>
          <w:rFonts w:ascii="Times New Roman" w:hAnsi="Times New Roman" w:cs="Times New Roman"/>
          <w:sz w:val="22"/>
          <w:szCs w:val="22"/>
        </w:rPr>
      </w:pPr>
    </w:p>
    <w:p w14:paraId="58B5F3C2" w14:textId="77777777" w:rsidR="007A2976" w:rsidRDefault="007A2976">
      <w:pPr>
        <w:jc w:val="center"/>
        <w:rPr>
          <w:rFonts w:ascii="Times New Roman" w:hAnsi="Times New Roman" w:cs="Times New Roman"/>
          <w:sz w:val="22"/>
          <w:szCs w:val="22"/>
        </w:rPr>
      </w:pPr>
    </w:p>
    <w:p w14:paraId="57553616" w14:textId="77777777" w:rsidR="007A2976" w:rsidRDefault="007A2976">
      <w:pPr>
        <w:jc w:val="center"/>
        <w:rPr>
          <w:rFonts w:ascii="Times New Roman" w:hAnsi="Times New Roman" w:cs="Times New Roman"/>
          <w:sz w:val="22"/>
          <w:szCs w:val="22"/>
        </w:rPr>
      </w:pPr>
    </w:p>
    <w:p w14:paraId="7B08D74F" w14:textId="77777777" w:rsidR="007A2976" w:rsidRDefault="007A2976">
      <w:pPr>
        <w:jc w:val="center"/>
        <w:rPr>
          <w:rFonts w:ascii="Times New Roman" w:hAnsi="Times New Roman" w:cs="Times New Roman"/>
          <w:sz w:val="22"/>
          <w:szCs w:val="22"/>
        </w:rPr>
      </w:pPr>
    </w:p>
    <w:p w14:paraId="1D38F26E" w14:textId="77777777" w:rsidR="007A2976" w:rsidRDefault="007A2976">
      <w:pPr>
        <w:jc w:val="center"/>
        <w:rPr>
          <w:rFonts w:ascii="Times New Roman" w:hAnsi="Times New Roman" w:cs="Times New Roman"/>
          <w:sz w:val="22"/>
          <w:szCs w:val="22"/>
        </w:rPr>
      </w:pPr>
    </w:p>
    <w:p w14:paraId="2CB91BD6" w14:textId="77777777" w:rsidR="007A2976" w:rsidRDefault="007A2976">
      <w:pPr>
        <w:jc w:val="center"/>
        <w:rPr>
          <w:rFonts w:ascii="Times New Roman" w:hAnsi="Times New Roman" w:cs="Times New Roman"/>
          <w:sz w:val="22"/>
          <w:szCs w:val="22"/>
        </w:rPr>
      </w:pPr>
    </w:p>
    <w:p w14:paraId="546DAB38" w14:textId="77777777" w:rsidR="007A2976" w:rsidRDefault="007A2976">
      <w:pPr>
        <w:jc w:val="center"/>
        <w:rPr>
          <w:rFonts w:ascii="Times New Roman" w:hAnsi="Times New Roman" w:cs="Times New Roman"/>
          <w:sz w:val="22"/>
          <w:szCs w:val="22"/>
        </w:rPr>
      </w:pPr>
    </w:p>
    <w:p w14:paraId="0E4E7251" w14:textId="77777777" w:rsidR="007A2976" w:rsidRDefault="007A2976">
      <w:pPr>
        <w:jc w:val="center"/>
        <w:rPr>
          <w:rFonts w:ascii="Times New Roman" w:hAnsi="Times New Roman" w:cs="Times New Roman"/>
          <w:sz w:val="22"/>
          <w:szCs w:val="22"/>
        </w:rPr>
      </w:pPr>
    </w:p>
    <w:p w14:paraId="72844146" w14:textId="77777777" w:rsidR="007A2976" w:rsidRDefault="007A2976">
      <w:pPr>
        <w:jc w:val="center"/>
        <w:rPr>
          <w:rFonts w:ascii="Times New Roman" w:hAnsi="Times New Roman" w:cs="Times New Roman"/>
          <w:sz w:val="22"/>
          <w:szCs w:val="22"/>
        </w:rPr>
      </w:pPr>
    </w:p>
    <w:p w14:paraId="56C90EF1" w14:textId="77777777" w:rsidR="007A2976" w:rsidRDefault="007A2976">
      <w:pPr>
        <w:jc w:val="center"/>
        <w:rPr>
          <w:rFonts w:ascii="Times New Roman" w:hAnsi="Times New Roman" w:cs="Times New Roman"/>
          <w:sz w:val="22"/>
          <w:szCs w:val="22"/>
        </w:rPr>
      </w:pPr>
    </w:p>
    <w:p w14:paraId="7A4F1EC5" w14:textId="77777777" w:rsidR="007A2976" w:rsidRDefault="007A2976">
      <w:pPr>
        <w:jc w:val="center"/>
        <w:rPr>
          <w:rFonts w:ascii="Times New Roman" w:hAnsi="Times New Roman" w:cs="Times New Roman"/>
          <w:sz w:val="22"/>
          <w:szCs w:val="22"/>
        </w:rPr>
      </w:pPr>
    </w:p>
    <w:p w14:paraId="485C68FF" w14:textId="77777777" w:rsidR="007A2976" w:rsidRDefault="007A2976">
      <w:pPr>
        <w:jc w:val="center"/>
        <w:rPr>
          <w:rFonts w:ascii="Times New Roman" w:hAnsi="Times New Roman" w:cs="Times New Roman"/>
          <w:sz w:val="22"/>
          <w:szCs w:val="22"/>
        </w:rPr>
      </w:pPr>
    </w:p>
    <w:p w14:paraId="1C34DB2D" w14:textId="77777777" w:rsidR="007A2976" w:rsidRDefault="007A2976">
      <w:pPr>
        <w:jc w:val="center"/>
        <w:rPr>
          <w:rFonts w:ascii="Times New Roman" w:hAnsi="Times New Roman" w:cs="Times New Roman"/>
          <w:sz w:val="22"/>
          <w:szCs w:val="22"/>
        </w:rPr>
      </w:pPr>
    </w:p>
    <w:p w14:paraId="32C90D56" w14:textId="77777777" w:rsidR="007A2976" w:rsidRDefault="007A2976">
      <w:pPr>
        <w:jc w:val="center"/>
        <w:rPr>
          <w:rFonts w:ascii="Times New Roman" w:hAnsi="Times New Roman" w:cs="Times New Roman"/>
          <w:sz w:val="22"/>
          <w:szCs w:val="22"/>
        </w:rPr>
      </w:pPr>
    </w:p>
    <w:p w14:paraId="66117ABA" w14:textId="77777777" w:rsidR="007A2976" w:rsidRDefault="007A2976">
      <w:pPr>
        <w:jc w:val="center"/>
        <w:rPr>
          <w:rFonts w:ascii="Times New Roman" w:hAnsi="Times New Roman" w:cs="Times New Roman"/>
          <w:sz w:val="22"/>
          <w:szCs w:val="22"/>
        </w:rPr>
      </w:pPr>
    </w:p>
    <w:p w14:paraId="479E0D48" w14:textId="77777777" w:rsidR="007A2976" w:rsidRDefault="007A2976">
      <w:pPr>
        <w:jc w:val="center"/>
        <w:rPr>
          <w:rFonts w:ascii="Times New Roman" w:hAnsi="Times New Roman" w:cs="Times New Roman"/>
          <w:sz w:val="22"/>
          <w:szCs w:val="22"/>
        </w:rPr>
      </w:pPr>
    </w:p>
    <w:p w14:paraId="15706996" w14:textId="77777777" w:rsidR="007A2976" w:rsidRDefault="007A2976">
      <w:pPr>
        <w:jc w:val="center"/>
        <w:rPr>
          <w:rFonts w:ascii="Times New Roman" w:hAnsi="Times New Roman" w:cs="Times New Roman"/>
          <w:sz w:val="22"/>
          <w:szCs w:val="22"/>
        </w:rPr>
      </w:pPr>
    </w:p>
    <w:p w14:paraId="148F5E96" w14:textId="77777777" w:rsidR="007A2976" w:rsidRDefault="007A2976">
      <w:pPr>
        <w:jc w:val="center"/>
        <w:rPr>
          <w:rFonts w:ascii="Times New Roman" w:hAnsi="Times New Roman" w:cs="Times New Roman"/>
          <w:sz w:val="22"/>
          <w:szCs w:val="22"/>
        </w:rPr>
      </w:pPr>
    </w:p>
    <w:p w14:paraId="5B2C51B8" w14:textId="77777777" w:rsidR="007A2976" w:rsidRDefault="007A2976">
      <w:pPr>
        <w:jc w:val="center"/>
        <w:rPr>
          <w:rFonts w:ascii="Times New Roman" w:hAnsi="Times New Roman" w:cs="Times New Roman"/>
          <w:sz w:val="22"/>
          <w:szCs w:val="22"/>
        </w:rPr>
      </w:pPr>
    </w:p>
    <w:p w14:paraId="4E47E6A5" w14:textId="77777777" w:rsidR="007A2976" w:rsidRDefault="007A2976">
      <w:pPr>
        <w:jc w:val="center"/>
        <w:rPr>
          <w:rFonts w:ascii="Times New Roman" w:hAnsi="Times New Roman" w:cs="Times New Roman"/>
          <w:sz w:val="22"/>
          <w:szCs w:val="22"/>
        </w:rPr>
      </w:pPr>
    </w:p>
    <w:p w14:paraId="376829E0" w14:textId="77777777" w:rsidR="007A2976" w:rsidRDefault="007A2976">
      <w:pPr>
        <w:jc w:val="center"/>
        <w:rPr>
          <w:rFonts w:ascii="Times New Roman" w:hAnsi="Times New Roman" w:cs="Times New Roman"/>
          <w:sz w:val="22"/>
          <w:szCs w:val="22"/>
        </w:rPr>
      </w:pPr>
    </w:p>
    <w:p w14:paraId="321B395D" w14:textId="77777777" w:rsidR="007A2976" w:rsidRDefault="007A2976">
      <w:pPr>
        <w:jc w:val="center"/>
        <w:rPr>
          <w:rFonts w:ascii="Times New Roman" w:hAnsi="Times New Roman" w:cs="Times New Roman"/>
          <w:sz w:val="22"/>
          <w:szCs w:val="22"/>
        </w:rPr>
      </w:pPr>
    </w:p>
    <w:p w14:paraId="59746718" w14:textId="77777777" w:rsidR="007A2976" w:rsidRDefault="007A2976">
      <w:pPr>
        <w:jc w:val="center"/>
        <w:rPr>
          <w:rFonts w:ascii="Times New Roman" w:hAnsi="Times New Roman" w:cs="Times New Roman"/>
          <w:sz w:val="22"/>
          <w:szCs w:val="22"/>
        </w:rPr>
      </w:pPr>
    </w:p>
    <w:p w14:paraId="61A3FA67" w14:textId="77777777" w:rsidR="007A2976" w:rsidRDefault="007A2976">
      <w:pPr>
        <w:jc w:val="center"/>
        <w:rPr>
          <w:rFonts w:ascii="Times New Roman" w:hAnsi="Times New Roman" w:cs="Times New Roman"/>
          <w:sz w:val="22"/>
          <w:szCs w:val="22"/>
        </w:rPr>
      </w:pPr>
    </w:p>
    <w:p w14:paraId="6ACA36D4" w14:textId="77777777" w:rsidR="007A2976" w:rsidRDefault="007A2976">
      <w:pPr>
        <w:jc w:val="center"/>
        <w:rPr>
          <w:rFonts w:ascii="Times New Roman" w:hAnsi="Times New Roman" w:cs="Times New Roman"/>
          <w:sz w:val="22"/>
          <w:szCs w:val="22"/>
        </w:rPr>
      </w:pPr>
    </w:p>
    <w:p w14:paraId="6AA6550E" w14:textId="77777777" w:rsidR="007A2976" w:rsidRDefault="007A2976">
      <w:pPr>
        <w:jc w:val="center"/>
        <w:rPr>
          <w:rFonts w:ascii="Times New Roman" w:hAnsi="Times New Roman" w:cs="Times New Roman"/>
          <w:sz w:val="22"/>
          <w:szCs w:val="22"/>
        </w:rPr>
      </w:pPr>
    </w:p>
    <w:p w14:paraId="0A19E59D" w14:textId="77777777" w:rsidR="007A2976" w:rsidRDefault="007A2976">
      <w:pPr>
        <w:jc w:val="center"/>
        <w:rPr>
          <w:rFonts w:ascii="Times New Roman" w:hAnsi="Times New Roman" w:cs="Times New Roman"/>
          <w:sz w:val="22"/>
          <w:szCs w:val="22"/>
        </w:rPr>
      </w:pPr>
    </w:p>
    <w:p w14:paraId="1E8A5E40" w14:textId="77777777" w:rsidR="007A2976" w:rsidRDefault="007A2976">
      <w:pPr>
        <w:jc w:val="center"/>
        <w:rPr>
          <w:rFonts w:ascii="Times New Roman" w:hAnsi="Times New Roman" w:cs="Times New Roman"/>
          <w:sz w:val="22"/>
          <w:szCs w:val="22"/>
        </w:rPr>
      </w:pPr>
    </w:p>
    <w:p w14:paraId="3D4E8927" w14:textId="77777777" w:rsidR="007A2976" w:rsidRDefault="007A2976">
      <w:pPr>
        <w:jc w:val="center"/>
        <w:rPr>
          <w:rFonts w:ascii="Times New Roman" w:hAnsi="Times New Roman" w:cs="Times New Roman"/>
          <w:sz w:val="22"/>
          <w:szCs w:val="22"/>
        </w:rPr>
      </w:pPr>
    </w:p>
    <w:p w14:paraId="08F07716" w14:textId="77777777" w:rsidR="007A2976" w:rsidRDefault="007A2976">
      <w:pPr>
        <w:jc w:val="center"/>
        <w:rPr>
          <w:rFonts w:ascii="Times New Roman" w:hAnsi="Times New Roman" w:cs="Times New Roman"/>
          <w:sz w:val="22"/>
          <w:szCs w:val="22"/>
        </w:rPr>
      </w:pPr>
    </w:p>
    <w:p w14:paraId="0C153946" w14:textId="77777777" w:rsidR="007A2976" w:rsidRDefault="007A2976">
      <w:pPr>
        <w:jc w:val="center"/>
        <w:rPr>
          <w:rFonts w:ascii="Times New Roman" w:hAnsi="Times New Roman" w:cs="Times New Roman"/>
          <w:sz w:val="22"/>
          <w:szCs w:val="22"/>
        </w:rPr>
      </w:pPr>
    </w:p>
    <w:p w14:paraId="2542E156" w14:textId="77777777" w:rsidR="007A2976" w:rsidRDefault="007A2976">
      <w:pPr>
        <w:jc w:val="center"/>
        <w:rPr>
          <w:rFonts w:ascii="Times New Roman" w:hAnsi="Times New Roman" w:cs="Times New Roman"/>
          <w:sz w:val="22"/>
          <w:szCs w:val="22"/>
        </w:rPr>
      </w:pPr>
    </w:p>
    <w:p w14:paraId="11CB6ED8" w14:textId="77777777" w:rsidR="007A2976" w:rsidRDefault="007A2976">
      <w:pPr>
        <w:jc w:val="center"/>
        <w:rPr>
          <w:rFonts w:ascii="Times New Roman" w:hAnsi="Times New Roman" w:cs="Times New Roman"/>
          <w:sz w:val="22"/>
          <w:szCs w:val="22"/>
        </w:rPr>
      </w:pPr>
    </w:p>
    <w:p w14:paraId="44681CB3" w14:textId="77777777" w:rsidR="00860433" w:rsidRDefault="00860433">
      <w:pPr>
        <w:jc w:val="center"/>
        <w:rPr>
          <w:rFonts w:ascii="Times New Roman" w:hAnsi="Times New Roman" w:cs="Times New Roman"/>
          <w:b/>
          <w:sz w:val="22"/>
          <w:szCs w:val="22"/>
        </w:rPr>
      </w:pPr>
    </w:p>
    <w:p w14:paraId="6921DCC3" w14:textId="77777777" w:rsidR="00860433" w:rsidRDefault="00860433">
      <w:pPr>
        <w:jc w:val="center"/>
        <w:rPr>
          <w:rFonts w:ascii="Times New Roman" w:hAnsi="Times New Roman" w:cs="Times New Roman"/>
          <w:b/>
          <w:sz w:val="22"/>
          <w:szCs w:val="22"/>
        </w:rPr>
      </w:pPr>
    </w:p>
    <w:p w14:paraId="531F0798" w14:textId="77777777" w:rsidR="00860433" w:rsidRDefault="00860433">
      <w:pPr>
        <w:jc w:val="center"/>
        <w:rPr>
          <w:rFonts w:ascii="Times New Roman" w:hAnsi="Times New Roman" w:cs="Times New Roman"/>
          <w:b/>
          <w:sz w:val="22"/>
          <w:szCs w:val="22"/>
        </w:rPr>
      </w:pPr>
    </w:p>
    <w:p w14:paraId="68733B7E" w14:textId="77777777" w:rsidR="00860433" w:rsidRDefault="00860433">
      <w:pPr>
        <w:jc w:val="center"/>
        <w:rPr>
          <w:rFonts w:ascii="Times New Roman" w:hAnsi="Times New Roman" w:cs="Times New Roman"/>
          <w:b/>
          <w:sz w:val="22"/>
          <w:szCs w:val="22"/>
        </w:rPr>
      </w:pPr>
    </w:p>
    <w:p w14:paraId="7F899A5E" w14:textId="4604FD34" w:rsidR="0087331A" w:rsidRDefault="0087331A">
      <w:pPr>
        <w:spacing w:after="160" w:line="259" w:lineRule="auto"/>
        <w:rPr>
          <w:rFonts w:ascii="Times New Roman" w:hAnsi="Times New Roman" w:cs="Times New Roman"/>
          <w:b/>
          <w:sz w:val="22"/>
          <w:szCs w:val="22"/>
        </w:rPr>
      </w:pPr>
    </w:p>
    <w:p w14:paraId="069E59AB" w14:textId="43752141" w:rsidR="007A2976" w:rsidRPr="006B01D8" w:rsidRDefault="00860433">
      <w:pPr>
        <w:jc w:val="center"/>
        <w:rPr>
          <w:rFonts w:ascii="Times New Roman" w:hAnsi="Times New Roman" w:cs="Times New Roman"/>
          <w:b/>
          <w:sz w:val="36"/>
          <w:szCs w:val="36"/>
        </w:rPr>
      </w:pPr>
      <w:r w:rsidRPr="006B01D8">
        <w:rPr>
          <w:rFonts w:ascii="Times New Roman" w:hAnsi="Times New Roman" w:cs="Times New Roman"/>
          <w:b/>
          <w:sz w:val="36"/>
          <w:szCs w:val="36"/>
        </w:rPr>
        <w:t>REFERENCES</w:t>
      </w:r>
    </w:p>
    <w:p w14:paraId="03E29DF6" w14:textId="77777777" w:rsidR="007A2976" w:rsidRDefault="007A2976">
      <w:pPr>
        <w:jc w:val="center"/>
        <w:rPr>
          <w:rFonts w:ascii="Times New Roman" w:hAnsi="Times New Roman" w:cs="Times New Roman"/>
          <w:sz w:val="22"/>
          <w:szCs w:val="22"/>
        </w:rPr>
      </w:pPr>
    </w:p>
    <w:p w14:paraId="27D2999F" w14:textId="77777777" w:rsidR="007A2976" w:rsidRPr="006B01D8" w:rsidRDefault="00452376">
      <w:pPr>
        <w:numPr>
          <w:ilvl w:val="0"/>
          <w:numId w:val="6"/>
        </w:numPr>
        <w:tabs>
          <w:tab w:val="left" w:pos="720"/>
        </w:tabs>
        <w:spacing w:line="0" w:lineRule="atLeast"/>
        <w:ind w:left="720" w:hanging="360"/>
        <w:rPr>
          <w:rFonts w:ascii="Times New Roman" w:eastAsia="Times New Roman" w:hAnsi="Times New Roman" w:cs="Times New Roman"/>
          <w:sz w:val="26"/>
          <w:szCs w:val="26"/>
        </w:rPr>
      </w:pPr>
      <w:hyperlink r:id="rId33" w:history="1">
        <w:r w:rsidR="00860433" w:rsidRPr="006B01D8">
          <w:rPr>
            <w:rFonts w:ascii="Times New Roman" w:eastAsia="Times New Roman" w:hAnsi="Times New Roman" w:cs="Times New Roman"/>
            <w:sz w:val="26"/>
            <w:szCs w:val="26"/>
          </w:rPr>
          <w:t>https://www.tutorialspoint.com/android/android_user_interface_layouts.htm</w:t>
        </w:r>
      </w:hyperlink>
    </w:p>
    <w:p w14:paraId="555C2587" w14:textId="77777777" w:rsidR="007A2976" w:rsidRPr="006B01D8" w:rsidRDefault="007A2976">
      <w:pPr>
        <w:spacing w:line="200" w:lineRule="exact"/>
        <w:rPr>
          <w:rFonts w:ascii="Times New Roman" w:eastAsia="Times New Roman" w:hAnsi="Times New Roman" w:cs="Times New Roman"/>
          <w:sz w:val="26"/>
          <w:szCs w:val="26"/>
        </w:rPr>
      </w:pPr>
    </w:p>
    <w:p w14:paraId="4B1891CC" w14:textId="77777777" w:rsidR="007A2976" w:rsidRPr="006B01D8" w:rsidRDefault="007A2976">
      <w:pPr>
        <w:spacing w:line="352" w:lineRule="exact"/>
        <w:rPr>
          <w:rFonts w:ascii="Times New Roman" w:eastAsia="Times New Roman" w:hAnsi="Times New Roman" w:cs="Times New Roman"/>
          <w:sz w:val="26"/>
          <w:szCs w:val="26"/>
        </w:rPr>
      </w:pPr>
    </w:p>
    <w:p w14:paraId="089E0C37" w14:textId="77777777" w:rsidR="007A2976" w:rsidRPr="006B01D8" w:rsidRDefault="00452376">
      <w:pPr>
        <w:numPr>
          <w:ilvl w:val="0"/>
          <w:numId w:val="6"/>
        </w:numPr>
        <w:tabs>
          <w:tab w:val="left" w:pos="720"/>
        </w:tabs>
        <w:spacing w:line="0" w:lineRule="atLeast"/>
        <w:ind w:left="720" w:hanging="360"/>
        <w:rPr>
          <w:rFonts w:ascii="Times New Roman" w:eastAsia="Times New Roman" w:hAnsi="Times New Roman" w:cs="Times New Roman"/>
          <w:sz w:val="26"/>
          <w:szCs w:val="26"/>
        </w:rPr>
      </w:pPr>
      <w:hyperlink r:id="rId34" w:history="1">
        <w:r w:rsidR="00860433" w:rsidRPr="006B01D8">
          <w:rPr>
            <w:rFonts w:ascii="Times New Roman" w:eastAsia="Times New Roman" w:hAnsi="Times New Roman" w:cs="Times New Roman"/>
            <w:sz w:val="26"/>
            <w:szCs w:val="26"/>
          </w:rPr>
          <w:t>https://developer.android.com/guide/topics/media/camera</w:t>
        </w:r>
      </w:hyperlink>
    </w:p>
    <w:p w14:paraId="324749F0" w14:textId="77777777" w:rsidR="007A2976" w:rsidRPr="006B01D8" w:rsidRDefault="007A2976">
      <w:pPr>
        <w:spacing w:line="200" w:lineRule="exact"/>
        <w:rPr>
          <w:rFonts w:ascii="Times New Roman" w:eastAsia="Times New Roman" w:hAnsi="Times New Roman" w:cs="Times New Roman"/>
          <w:sz w:val="26"/>
          <w:szCs w:val="26"/>
        </w:rPr>
      </w:pPr>
    </w:p>
    <w:p w14:paraId="73EC3940" w14:textId="77777777" w:rsidR="007A2976" w:rsidRPr="006B01D8" w:rsidRDefault="007A2976">
      <w:pPr>
        <w:spacing w:line="355" w:lineRule="exact"/>
        <w:rPr>
          <w:rFonts w:ascii="Times New Roman" w:eastAsia="Times New Roman" w:hAnsi="Times New Roman" w:cs="Times New Roman"/>
          <w:sz w:val="26"/>
          <w:szCs w:val="26"/>
        </w:rPr>
      </w:pPr>
    </w:p>
    <w:p w14:paraId="485D4DE0" w14:textId="77777777" w:rsidR="007A2976" w:rsidRPr="006B01D8" w:rsidRDefault="00452376">
      <w:pPr>
        <w:numPr>
          <w:ilvl w:val="0"/>
          <w:numId w:val="6"/>
        </w:numPr>
        <w:tabs>
          <w:tab w:val="left" w:pos="720"/>
        </w:tabs>
        <w:spacing w:line="0" w:lineRule="atLeast"/>
        <w:ind w:left="720" w:hanging="360"/>
        <w:rPr>
          <w:rFonts w:ascii="Times New Roman" w:eastAsia="Times New Roman" w:hAnsi="Times New Roman" w:cs="Times New Roman"/>
          <w:sz w:val="26"/>
          <w:szCs w:val="26"/>
        </w:rPr>
      </w:pPr>
      <w:hyperlink r:id="rId35" w:history="1">
        <w:r w:rsidR="00860433" w:rsidRPr="006B01D8">
          <w:rPr>
            <w:rFonts w:ascii="Times New Roman" w:eastAsia="Times New Roman" w:hAnsi="Times New Roman" w:cs="Times New Roman"/>
            <w:sz w:val="26"/>
            <w:szCs w:val="26"/>
          </w:rPr>
          <w:t>https://developer.android.com/studio</w:t>
        </w:r>
      </w:hyperlink>
    </w:p>
    <w:p w14:paraId="3E816D81" w14:textId="77777777" w:rsidR="007A2976" w:rsidRPr="006B01D8" w:rsidRDefault="007A2976">
      <w:pPr>
        <w:rPr>
          <w:rFonts w:ascii="Times New Roman" w:eastAsia="Times New Roman" w:hAnsi="Times New Roman" w:cs="Times New Roman"/>
          <w:sz w:val="26"/>
          <w:szCs w:val="26"/>
        </w:rPr>
      </w:pPr>
    </w:p>
    <w:p w14:paraId="0652D39F" w14:textId="77777777" w:rsidR="007A2976" w:rsidRPr="006B01D8" w:rsidRDefault="00860433">
      <w:pPr>
        <w:rPr>
          <w:rFonts w:ascii="Times New Roman" w:eastAsia="Times New Roman" w:hAnsi="Times New Roman" w:cs="Times New Roman"/>
          <w:sz w:val="26"/>
          <w:szCs w:val="26"/>
        </w:rPr>
      </w:pPr>
      <w:r w:rsidRPr="006B01D8">
        <w:rPr>
          <w:rFonts w:ascii="Times New Roman" w:eastAsia="Times New Roman" w:hAnsi="Times New Roman" w:cs="Times New Roman"/>
          <w:sz w:val="26"/>
          <w:szCs w:val="26"/>
        </w:rPr>
        <w:t xml:space="preserve">      </w:t>
      </w:r>
    </w:p>
    <w:p w14:paraId="328D2180" w14:textId="77777777" w:rsidR="007A2976" w:rsidRPr="006B01D8" w:rsidRDefault="00860433">
      <w:pPr>
        <w:rPr>
          <w:rFonts w:ascii="Times New Roman" w:hAnsi="Times New Roman" w:cs="Times New Roman"/>
          <w:sz w:val="26"/>
          <w:szCs w:val="26"/>
        </w:rPr>
      </w:pPr>
      <w:r w:rsidRPr="006B01D8">
        <w:rPr>
          <w:rFonts w:ascii="Times New Roman" w:eastAsia="Times New Roman" w:hAnsi="Times New Roman" w:cs="Times New Roman"/>
          <w:sz w:val="26"/>
          <w:szCs w:val="26"/>
        </w:rPr>
        <w:t xml:space="preserve">      4.    </w:t>
      </w:r>
      <w:r w:rsidRPr="006B01D8">
        <w:rPr>
          <w:rFonts w:ascii="Times New Roman" w:hAnsi="Times New Roman" w:cs="Times New Roman"/>
          <w:sz w:val="26"/>
          <w:szCs w:val="26"/>
        </w:rPr>
        <w:t xml:space="preserve"> </w:t>
      </w:r>
      <w:hyperlink r:id="rId36" w:history="1">
        <w:r w:rsidRPr="006B01D8">
          <w:rPr>
            <w:rStyle w:val="Hyperlink"/>
            <w:rFonts w:ascii="Times New Roman" w:hAnsi="Times New Roman" w:cs="Times New Roman"/>
            <w:color w:val="auto"/>
            <w:sz w:val="26"/>
            <w:szCs w:val="26"/>
            <w:u w:val="none"/>
          </w:rPr>
          <w:t>https://www.tutorialspoint.com/android/android_location_based_services.htm</w:t>
        </w:r>
      </w:hyperlink>
    </w:p>
    <w:p w14:paraId="6B4B01D1" w14:textId="77777777" w:rsidR="007A2976" w:rsidRPr="006B01D8" w:rsidRDefault="007A2976">
      <w:pPr>
        <w:rPr>
          <w:rFonts w:ascii="Times New Roman" w:hAnsi="Times New Roman" w:cs="Times New Roman"/>
          <w:sz w:val="26"/>
          <w:szCs w:val="26"/>
        </w:rPr>
      </w:pPr>
    </w:p>
    <w:p w14:paraId="3791925B" w14:textId="77777777" w:rsidR="007A2976" w:rsidRDefault="007A2976">
      <w:pPr>
        <w:rPr>
          <w:rFonts w:ascii="Times New Roman" w:hAnsi="Times New Roman" w:cs="Times New Roman"/>
          <w:sz w:val="22"/>
          <w:szCs w:val="22"/>
        </w:rPr>
      </w:pPr>
    </w:p>
    <w:p w14:paraId="66A88865" w14:textId="77777777" w:rsidR="007A2976" w:rsidRDefault="007A2976">
      <w:pPr>
        <w:rPr>
          <w:rFonts w:ascii="Times New Roman" w:hAnsi="Times New Roman" w:cs="Times New Roman"/>
          <w:sz w:val="22"/>
          <w:szCs w:val="22"/>
        </w:rPr>
      </w:pPr>
    </w:p>
    <w:p w14:paraId="6A8574A3" w14:textId="77777777" w:rsidR="007A2976" w:rsidRDefault="007A2976">
      <w:pPr>
        <w:rPr>
          <w:rFonts w:ascii="Times New Roman" w:hAnsi="Times New Roman" w:cs="Times New Roman"/>
          <w:sz w:val="22"/>
          <w:szCs w:val="22"/>
        </w:rPr>
      </w:pPr>
    </w:p>
    <w:p w14:paraId="1CD88B47" w14:textId="77777777" w:rsidR="007A2976" w:rsidRDefault="007A2976">
      <w:pPr>
        <w:rPr>
          <w:rFonts w:ascii="Times New Roman" w:hAnsi="Times New Roman" w:cs="Times New Roman"/>
          <w:sz w:val="22"/>
          <w:szCs w:val="22"/>
        </w:rPr>
      </w:pPr>
    </w:p>
    <w:p w14:paraId="3A63D226" w14:textId="77777777" w:rsidR="007A2976" w:rsidRDefault="007A2976">
      <w:pPr>
        <w:rPr>
          <w:rFonts w:ascii="Times New Roman" w:hAnsi="Times New Roman" w:cs="Times New Roman"/>
          <w:sz w:val="22"/>
          <w:szCs w:val="22"/>
        </w:rPr>
      </w:pPr>
    </w:p>
    <w:p w14:paraId="2281CDDA" w14:textId="77777777" w:rsidR="007A2976" w:rsidRDefault="007A2976">
      <w:pPr>
        <w:rPr>
          <w:rFonts w:ascii="Times New Roman" w:hAnsi="Times New Roman" w:cs="Times New Roman"/>
          <w:sz w:val="22"/>
          <w:szCs w:val="22"/>
        </w:rPr>
      </w:pPr>
    </w:p>
    <w:p w14:paraId="68C2FA10" w14:textId="77777777" w:rsidR="007A2976" w:rsidRDefault="007A2976">
      <w:pPr>
        <w:rPr>
          <w:rFonts w:ascii="Times New Roman" w:hAnsi="Times New Roman" w:cs="Times New Roman"/>
          <w:sz w:val="22"/>
          <w:szCs w:val="22"/>
        </w:rPr>
      </w:pPr>
    </w:p>
    <w:p w14:paraId="1B0017CC" w14:textId="77777777" w:rsidR="007A2976" w:rsidRDefault="007A2976">
      <w:pPr>
        <w:rPr>
          <w:rFonts w:ascii="Times New Roman" w:hAnsi="Times New Roman" w:cs="Times New Roman"/>
          <w:sz w:val="22"/>
          <w:szCs w:val="22"/>
        </w:rPr>
      </w:pPr>
    </w:p>
    <w:p w14:paraId="6D9DBABC" w14:textId="77777777" w:rsidR="007A2976" w:rsidRDefault="007A2976">
      <w:pPr>
        <w:rPr>
          <w:rFonts w:ascii="Times New Roman" w:hAnsi="Times New Roman" w:cs="Times New Roman"/>
          <w:sz w:val="22"/>
          <w:szCs w:val="22"/>
        </w:rPr>
      </w:pPr>
    </w:p>
    <w:p w14:paraId="57119F07" w14:textId="77777777" w:rsidR="007A2976" w:rsidRDefault="007A2976">
      <w:pPr>
        <w:rPr>
          <w:rFonts w:ascii="Times New Roman" w:hAnsi="Times New Roman" w:cs="Times New Roman"/>
          <w:sz w:val="22"/>
          <w:szCs w:val="22"/>
        </w:rPr>
      </w:pPr>
    </w:p>
    <w:p w14:paraId="5A0EBC90" w14:textId="77777777" w:rsidR="007A2976" w:rsidRDefault="007A2976">
      <w:pPr>
        <w:rPr>
          <w:rFonts w:ascii="Times New Roman" w:hAnsi="Times New Roman" w:cs="Times New Roman"/>
          <w:sz w:val="22"/>
          <w:szCs w:val="22"/>
        </w:rPr>
      </w:pPr>
    </w:p>
    <w:p w14:paraId="0264C52C" w14:textId="77777777" w:rsidR="007A2976" w:rsidRDefault="007A2976">
      <w:pPr>
        <w:rPr>
          <w:rFonts w:ascii="Times New Roman" w:hAnsi="Times New Roman" w:cs="Times New Roman"/>
          <w:sz w:val="22"/>
          <w:szCs w:val="22"/>
        </w:rPr>
      </w:pPr>
    </w:p>
    <w:p w14:paraId="6EECC8D4" w14:textId="77777777" w:rsidR="007A2976" w:rsidRDefault="007A2976">
      <w:pPr>
        <w:rPr>
          <w:rFonts w:ascii="Times New Roman" w:hAnsi="Times New Roman" w:cs="Times New Roman"/>
          <w:sz w:val="22"/>
          <w:szCs w:val="22"/>
        </w:rPr>
      </w:pPr>
    </w:p>
    <w:p w14:paraId="0CE14E6E" w14:textId="77777777" w:rsidR="007A2976" w:rsidRDefault="007A2976">
      <w:pPr>
        <w:rPr>
          <w:rFonts w:ascii="Times New Roman" w:hAnsi="Times New Roman" w:cs="Times New Roman"/>
          <w:sz w:val="22"/>
          <w:szCs w:val="22"/>
        </w:rPr>
      </w:pPr>
    </w:p>
    <w:p w14:paraId="3A8A7B3F" w14:textId="77777777" w:rsidR="007A2976" w:rsidRDefault="007A2976">
      <w:pPr>
        <w:rPr>
          <w:rFonts w:ascii="Times New Roman" w:hAnsi="Times New Roman" w:cs="Times New Roman"/>
          <w:sz w:val="22"/>
          <w:szCs w:val="22"/>
        </w:rPr>
      </w:pPr>
    </w:p>
    <w:p w14:paraId="6DA6FCF2" w14:textId="77777777" w:rsidR="007A2976" w:rsidRDefault="007A2976">
      <w:pPr>
        <w:rPr>
          <w:rFonts w:ascii="Times New Roman" w:hAnsi="Times New Roman" w:cs="Times New Roman"/>
          <w:sz w:val="22"/>
          <w:szCs w:val="22"/>
        </w:rPr>
      </w:pPr>
    </w:p>
    <w:p w14:paraId="3A42C0AF" w14:textId="77777777" w:rsidR="007A2976" w:rsidRDefault="007A2976">
      <w:pPr>
        <w:rPr>
          <w:rFonts w:ascii="Times New Roman" w:hAnsi="Times New Roman" w:cs="Times New Roman"/>
          <w:sz w:val="22"/>
          <w:szCs w:val="22"/>
        </w:rPr>
      </w:pPr>
    </w:p>
    <w:p w14:paraId="2DE6BB4A" w14:textId="77777777" w:rsidR="007A2976" w:rsidRDefault="007A2976">
      <w:pPr>
        <w:rPr>
          <w:rFonts w:ascii="Times New Roman" w:hAnsi="Times New Roman" w:cs="Times New Roman"/>
          <w:sz w:val="22"/>
          <w:szCs w:val="22"/>
        </w:rPr>
      </w:pPr>
    </w:p>
    <w:p w14:paraId="07ABC4D4" w14:textId="77777777" w:rsidR="007A2976" w:rsidRDefault="007A2976">
      <w:pPr>
        <w:rPr>
          <w:rFonts w:ascii="Times New Roman" w:hAnsi="Times New Roman" w:cs="Times New Roman"/>
          <w:sz w:val="22"/>
          <w:szCs w:val="22"/>
        </w:rPr>
      </w:pPr>
    </w:p>
    <w:p w14:paraId="63AA9C4E" w14:textId="77777777" w:rsidR="007A2976" w:rsidRDefault="007A2976">
      <w:pPr>
        <w:rPr>
          <w:rFonts w:ascii="Times New Roman" w:hAnsi="Times New Roman" w:cs="Times New Roman"/>
          <w:sz w:val="22"/>
          <w:szCs w:val="22"/>
        </w:rPr>
      </w:pPr>
    </w:p>
    <w:p w14:paraId="233B4B62" w14:textId="77777777" w:rsidR="007A2976" w:rsidRDefault="007A2976">
      <w:pPr>
        <w:rPr>
          <w:rFonts w:ascii="Times New Roman" w:hAnsi="Times New Roman" w:cs="Times New Roman"/>
          <w:sz w:val="22"/>
          <w:szCs w:val="22"/>
        </w:rPr>
      </w:pPr>
    </w:p>
    <w:p w14:paraId="34C7A96C" w14:textId="77777777" w:rsidR="007A2976" w:rsidRDefault="007A2976">
      <w:pPr>
        <w:rPr>
          <w:rFonts w:ascii="Times New Roman" w:hAnsi="Times New Roman" w:cs="Times New Roman"/>
          <w:sz w:val="22"/>
          <w:szCs w:val="22"/>
        </w:rPr>
      </w:pPr>
    </w:p>
    <w:p w14:paraId="6ABB5E43" w14:textId="77777777" w:rsidR="007A2976" w:rsidRDefault="007A2976">
      <w:pPr>
        <w:rPr>
          <w:rFonts w:ascii="Times New Roman" w:hAnsi="Times New Roman" w:cs="Times New Roman"/>
          <w:sz w:val="22"/>
          <w:szCs w:val="22"/>
        </w:rPr>
      </w:pPr>
    </w:p>
    <w:p w14:paraId="311C1BDD" w14:textId="77777777" w:rsidR="007A2976" w:rsidRDefault="007A2976">
      <w:pPr>
        <w:rPr>
          <w:rFonts w:ascii="Times New Roman" w:hAnsi="Times New Roman" w:cs="Times New Roman"/>
          <w:sz w:val="22"/>
          <w:szCs w:val="22"/>
        </w:rPr>
      </w:pPr>
    </w:p>
    <w:p w14:paraId="1E65B9DD" w14:textId="77777777" w:rsidR="007A2976" w:rsidRDefault="007A2976">
      <w:pPr>
        <w:rPr>
          <w:rFonts w:ascii="Times New Roman" w:hAnsi="Times New Roman" w:cs="Times New Roman"/>
          <w:sz w:val="22"/>
          <w:szCs w:val="22"/>
        </w:rPr>
      </w:pPr>
    </w:p>
    <w:p w14:paraId="3F981F30" w14:textId="77777777" w:rsidR="007A2976" w:rsidRDefault="007A2976">
      <w:pPr>
        <w:rPr>
          <w:rFonts w:ascii="Times New Roman" w:hAnsi="Times New Roman" w:cs="Times New Roman"/>
          <w:sz w:val="22"/>
          <w:szCs w:val="22"/>
        </w:rPr>
      </w:pPr>
    </w:p>
    <w:p w14:paraId="49F14E5A" w14:textId="77777777" w:rsidR="007A2976" w:rsidRDefault="007A2976">
      <w:pPr>
        <w:rPr>
          <w:rFonts w:ascii="Times New Roman" w:hAnsi="Times New Roman" w:cs="Times New Roman"/>
          <w:sz w:val="22"/>
          <w:szCs w:val="22"/>
        </w:rPr>
      </w:pPr>
    </w:p>
    <w:p w14:paraId="4957AB56" w14:textId="77777777" w:rsidR="007A2976" w:rsidRDefault="007A2976">
      <w:pPr>
        <w:rPr>
          <w:rFonts w:ascii="Times New Roman" w:hAnsi="Times New Roman" w:cs="Times New Roman"/>
          <w:sz w:val="22"/>
          <w:szCs w:val="22"/>
        </w:rPr>
      </w:pPr>
    </w:p>
    <w:p w14:paraId="4354D783" w14:textId="77777777" w:rsidR="007A2976" w:rsidRDefault="007A2976">
      <w:pPr>
        <w:rPr>
          <w:rFonts w:ascii="Times New Roman" w:hAnsi="Times New Roman" w:cs="Times New Roman"/>
          <w:sz w:val="22"/>
          <w:szCs w:val="22"/>
        </w:rPr>
      </w:pPr>
    </w:p>
    <w:p w14:paraId="28DC8B31" w14:textId="77777777" w:rsidR="007A2976" w:rsidRDefault="007A2976">
      <w:pPr>
        <w:rPr>
          <w:rFonts w:ascii="Times New Roman" w:hAnsi="Times New Roman" w:cs="Times New Roman"/>
          <w:sz w:val="22"/>
          <w:szCs w:val="22"/>
        </w:rPr>
      </w:pPr>
    </w:p>
    <w:p w14:paraId="2FD49F08" w14:textId="77777777" w:rsidR="007A2976" w:rsidRDefault="007A2976">
      <w:pPr>
        <w:rPr>
          <w:rFonts w:ascii="Times New Roman" w:hAnsi="Times New Roman" w:cs="Times New Roman"/>
          <w:sz w:val="22"/>
          <w:szCs w:val="22"/>
        </w:rPr>
      </w:pPr>
    </w:p>
    <w:p w14:paraId="0AE5D3A5" w14:textId="77777777" w:rsidR="007A2976" w:rsidRDefault="007A2976">
      <w:pPr>
        <w:rPr>
          <w:rFonts w:ascii="Times New Roman" w:hAnsi="Times New Roman" w:cs="Times New Roman"/>
          <w:sz w:val="22"/>
          <w:szCs w:val="22"/>
        </w:rPr>
      </w:pPr>
    </w:p>
    <w:p w14:paraId="2DF51D56" w14:textId="77777777" w:rsidR="007A2976" w:rsidRDefault="007A2976">
      <w:pPr>
        <w:rPr>
          <w:rFonts w:ascii="Times New Roman" w:hAnsi="Times New Roman" w:cs="Times New Roman"/>
          <w:sz w:val="22"/>
          <w:szCs w:val="22"/>
        </w:rPr>
      </w:pPr>
    </w:p>
    <w:p w14:paraId="2F732F28" w14:textId="77777777" w:rsidR="007A2976" w:rsidRDefault="007A2976">
      <w:pPr>
        <w:rPr>
          <w:rFonts w:ascii="Times New Roman" w:hAnsi="Times New Roman" w:cs="Times New Roman"/>
          <w:sz w:val="22"/>
          <w:szCs w:val="22"/>
        </w:rPr>
      </w:pPr>
    </w:p>
    <w:p w14:paraId="70E4CCDF" w14:textId="77777777" w:rsidR="007A2976" w:rsidRDefault="007A2976">
      <w:pPr>
        <w:rPr>
          <w:rFonts w:ascii="Times New Roman" w:hAnsi="Times New Roman" w:cs="Times New Roman"/>
          <w:sz w:val="22"/>
          <w:szCs w:val="22"/>
        </w:rPr>
      </w:pPr>
    </w:p>
    <w:p w14:paraId="149481D2" w14:textId="77777777" w:rsidR="007A2976" w:rsidRDefault="007A2976">
      <w:pPr>
        <w:rPr>
          <w:rFonts w:ascii="Times New Roman" w:hAnsi="Times New Roman" w:cs="Times New Roman"/>
          <w:sz w:val="22"/>
          <w:szCs w:val="22"/>
        </w:rPr>
      </w:pPr>
    </w:p>
    <w:p w14:paraId="2045240A" w14:textId="77777777" w:rsidR="007A2976" w:rsidRDefault="007A2976">
      <w:pPr>
        <w:rPr>
          <w:rFonts w:ascii="Times New Roman" w:hAnsi="Times New Roman" w:cs="Times New Roman"/>
          <w:sz w:val="22"/>
          <w:szCs w:val="22"/>
        </w:rPr>
      </w:pPr>
    </w:p>
    <w:p w14:paraId="178469CE" w14:textId="77777777" w:rsidR="007A2976" w:rsidRDefault="007A2976">
      <w:pPr>
        <w:rPr>
          <w:rFonts w:ascii="Times New Roman" w:hAnsi="Times New Roman" w:cs="Times New Roman"/>
          <w:sz w:val="22"/>
          <w:szCs w:val="22"/>
        </w:rPr>
      </w:pPr>
    </w:p>
    <w:p w14:paraId="4DDBB2F7" w14:textId="77777777" w:rsidR="007A2976" w:rsidRDefault="007A2976">
      <w:pPr>
        <w:jc w:val="center"/>
        <w:rPr>
          <w:rFonts w:ascii="Times New Roman" w:hAnsi="Times New Roman" w:cs="Times New Roman"/>
          <w:sz w:val="22"/>
          <w:szCs w:val="22"/>
        </w:rPr>
      </w:pPr>
    </w:p>
    <w:sectPr w:rsidR="007A2976" w:rsidSect="00F93E3E">
      <w:pgSz w:w="12240" w:h="15840"/>
      <w:pgMar w:top="1440" w:right="1440" w:bottom="1008"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3AFD7" w14:textId="77777777" w:rsidR="00452376" w:rsidRDefault="00452376" w:rsidP="006B01D8">
      <w:r>
        <w:separator/>
      </w:r>
    </w:p>
  </w:endnote>
  <w:endnote w:type="continuationSeparator" w:id="0">
    <w:p w14:paraId="45E2A67B" w14:textId="77777777" w:rsidR="00452376" w:rsidRDefault="00452376" w:rsidP="006B0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1354E1" w14:textId="77777777" w:rsidR="00452376" w:rsidRDefault="00452376" w:rsidP="006B01D8">
      <w:r>
        <w:separator/>
      </w:r>
    </w:p>
  </w:footnote>
  <w:footnote w:type="continuationSeparator" w:id="0">
    <w:p w14:paraId="5B4196F5" w14:textId="77777777" w:rsidR="00452376" w:rsidRDefault="00452376" w:rsidP="006B01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1" w15:restartNumberingAfterBreak="0">
    <w:nsid w:val="00000002"/>
    <w:multiLevelType w:val="multilevel"/>
    <w:tmpl w:val="00000002"/>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2" w15:restartNumberingAfterBreak="0">
    <w:nsid w:val="00000003"/>
    <w:multiLevelType w:val="multilevel"/>
    <w:tmpl w:val="00000003"/>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3" w15:restartNumberingAfterBreak="0">
    <w:nsid w:val="00000004"/>
    <w:multiLevelType w:val="multilevel"/>
    <w:tmpl w:val="00000004"/>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4" w15:restartNumberingAfterBreak="0">
    <w:nsid w:val="00000007"/>
    <w:multiLevelType w:val="multilevel"/>
    <w:tmpl w:val="00000007"/>
    <w:lvl w:ilvl="0">
      <w:start w:val="1"/>
      <w:numFmt w:val="bullet"/>
      <w:lvlText w:val=""/>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5" w15:restartNumberingAfterBreak="0">
    <w:nsid w:val="00000009"/>
    <w:multiLevelType w:val="multilevel"/>
    <w:tmpl w:val="00000009"/>
    <w:lvl w:ilvl="0">
      <w:start w:val="1"/>
      <w:numFmt w:val="decimal"/>
      <w:lvlText w:val="%1."/>
      <w:lvlJc w:val="left"/>
    </w:lvl>
    <w:lvl w:ilvl="1">
      <w:start w:val="1"/>
      <w:numFmt w:val="bullet"/>
      <w:lvlText w:val=""/>
      <w:lvlJc w:val="left"/>
    </w:lvl>
    <w:lvl w:ilvl="2">
      <w:start w:val="1"/>
      <w:numFmt w:val="bullet"/>
      <w:lvlText w:val=""/>
      <w:lvlJc w:val="left"/>
    </w:lvl>
    <w:lvl w:ilvl="3">
      <w:start w:val="1"/>
      <w:numFmt w:val="bullet"/>
      <w:lvlText w:val=""/>
      <w:lvlJc w:val="left"/>
    </w:lvl>
    <w:lvl w:ilvl="4">
      <w:start w:val="1"/>
      <w:numFmt w:val="bullet"/>
      <w:lvlText w:val=""/>
      <w:lvlJc w:val="left"/>
    </w:lvl>
    <w:lvl w:ilvl="5">
      <w:start w:val="1"/>
      <w:numFmt w:val="bullet"/>
      <w:lvlText w:val=""/>
      <w:lvlJc w:val="left"/>
    </w:lvl>
    <w:lvl w:ilvl="6">
      <w:start w:val="1"/>
      <w:numFmt w:val="bullet"/>
      <w:lvlText w:val=""/>
      <w:lvlJc w:val="left"/>
    </w:lvl>
    <w:lvl w:ilvl="7">
      <w:start w:val="1"/>
      <w:numFmt w:val="bullet"/>
      <w:lvlText w:val=""/>
      <w:lvlJc w:val="left"/>
    </w:lvl>
    <w:lvl w:ilvl="8">
      <w:start w:val="1"/>
      <w:numFmt w:val="bullet"/>
      <w:lvlText w:val=""/>
      <w:lvlJc w:val="left"/>
    </w:lvl>
  </w:abstractNum>
  <w:abstractNum w:abstractNumId="6" w15:restartNumberingAfterBreak="0">
    <w:nsid w:val="1EB40F6C"/>
    <w:multiLevelType w:val="multilevel"/>
    <w:tmpl w:val="B6CC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E6F"/>
    <w:rsid w:val="00000549"/>
    <w:rsid w:val="000E12A0"/>
    <w:rsid w:val="00380932"/>
    <w:rsid w:val="00396E6F"/>
    <w:rsid w:val="0040193C"/>
    <w:rsid w:val="00452376"/>
    <w:rsid w:val="00612D28"/>
    <w:rsid w:val="00697FFD"/>
    <w:rsid w:val="006B01D8"/>
    <w:rsid w:val="00724F91"/>
    <w:rsid w:val="00727C3B"/>
    <w:rsid w:val="007A2976"/>
    <w:rsid w:val="007C5874"/>
    <w:rsid w:val="007F35FB"/>
    <w:rsid w:val="00860433"/>
    <w:rsid w:val="0087331A"/>
    <w:rsid w:val="008A59A9"/>
    <w:rsid w:val="008A7F5A"/>
    <w:rsid w:val="00B677AA"/>
    <w:rsid w:val="00B86462"/>
    <w:rsid w:val="00C230E9"/>
    <w:rsid w:val="00D12503"/>
    <w:rsid w:val="00E4270D"/>
    <w:rsid w:val="00E464B5"/>
    <w:rsid w:val="00E466D9"/>
    <w:rsid w:val="00EA1F4C"/>
    <w:rsid w:val="00EE1702"/>
    <w:rsid w:val="00F93E3E"/>
    <w:rsid w:val="00FE4685"/>
    <w:rsid w:val="370A21D6"/>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905671B"/>
  <w15:docId w15:val="{44317ACD-7433-4EF6-928C-4F1D4027C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rFonts w:ascii="Calibri" w:eastAsia="Calibri" w:hAnsi="Calibri" w:cs="Ari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Calibri" w:hAnsi="Tahoma" w:cs="Tahoma"/>
      <w:sz w:val="16"/>
      <w:szCs w:val="16"/>
      <w:lang w:val="en-IN" w:eastAsia="en-IN"/>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sid w:val="00000549"/>
    <w:rPr>
      <w:rFonts w:ascii="Courier New" w:eastAsia="Times New Roman" w:hAnsi="Courier New" w:cs="Courier New"/>
    </w:rPr>
  </w:style>
  <w:style w:type="paragraph" w:styleId="HTMLPreformatted">
    <w:name w:val="HTML Preformatted"/>
    <w:basedOn w:val="Normal"/>
    <w:link w:val="HTMLPreformattedChar"/>
    <w:uiPriority w:val="99"/>
    <w:semiHidden/>
    <w:unhideWhenUsed/>
    <w:rsid w:val="00000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paragraph" w:styleId="Header">
    <w:name w:val="header"/>
    <w:basedOn w:val="Normal"/>
    <w:link w:val="HeaderChar"/>
    <w:uiPriority w:val="99"/>
    <w:unhideWhenUsed/>
    <w:rsid w:val="006B01D8"/>
    <w:pPr>
      <w:tabs>
        <w:tab w:val="center" w:pos="4680"/>
        <w:tab w:val="right" w:pos="9360"/>
      </w:tabs>
    </w:pPr>
  </w:style>
  <w:style w:type="character" w:customStyle="1" w:styleId="HeaderChar">
    <w:name w:val="Header Char"/>
    <w:basedOn w:val="DefaultParagraphFont"/>
    <w:link w:val="Header"/>
    <w:uiPriority w:val="99"/>
    <w:rsid w:val="006B01D8"/>
    <w:rPr>
      <w:rFonts w:ascii="Calibri" w:eastAsia="Calibri" w:hAnsi="Calibri" w:cs="Arial"/>
    </w:rPr>
  </w:style>
  <w:style w:type="paragraph" w:styleId="Footer">
    <w:name w:val="footer"/>
    <w:basedOn w:val="Normal"/>
    <w:link w:val="FooterChar"/>
    <w:uiPriority w:val="99"/>
    <w:unhideWhenUsed/>
    <w:rsid w:val="006B01D8"/>
    <w:pPr>
      <w:tabs>
        <w:tab w:val="center" w:pos="4680"/>
        <w:tab w:val="right" w:pos="9360"/>
      </w:tabs>
    </w:pPr>
  </w:style>
  <w:style w:type="character" w:customStyle="1" w:styleId="FooterChar">
    <w:name w:val="Footer Char"/>
    <w:basedOn w:val="DefaultParagraphFont"/>
    <w:link w:val="Footer"/>
    <w:uiPriority w:val="99"/>
    <w:rsid w:val="006B01D8"/>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56046">
      <w:bodyDiv w:val="1"/>
      <w:marLeft w:val="0"/>
      <w:marRight w:val="0"/>
      <w:marTop w:val="0"/>
      <w:marBottom w:val="0"/>
      <w:divBdr>
        <w:top w:val="none" w:sz="0" w:space="0" w:color="auto"/>
        <w:left w:val="none" w:sz="0" w:space="0" w:color="auto"/>
        <w:bottom w:val="none" w:sz="0" w:space="0" w:color="auto"/>
        <w:right w:val="none" w:sz="0" w:space="0" w:color="auto"/>
      </w:divBdr>
    </w:div>
    <w:div w:id="147091369">
      <w:bodyDiv w:val="1"/>
      <w:marLeft w:val="0"/>
      <w:marRight w:val="0"/>
      <w:marTop w:val="0"/>
      <w:marBottom w:val="0"/>
      <w:divBdr>
        <w:top w:val="none" w:sz="0" w:space="0" w:color="auto"/>
        <w:left w:val="none" w:sz="0" w:space="0" w:color="auto"/>
        <w:bottom w:val="none" w:sz="0" w:space="0" w:color="auto"/>
        <w:right w:val="none" w:sz="0" w:space="0" w:color="auto"/>
      </w:divBdr>
    </w:div>
    <w:div w:id="204173022">
      <w:bodyDiv w:val="1"/>
      <w:marLeft w:val="0"/>
      <w:marRight w:val="0"/>
      <w:marTop w:val="0"/>
      <w:marBottom w:val="0"/>
      <w:divBdr>
        <w:top w:val="none" w:sz="0" w:space="0" w:color="auto"/>
        <w:left w:val="none" w:sz="0" w:space="0" w:color="auto"/>
        <w:bottom w:val="none" w:sz="0" w:space="0" w:color="auto"/>
        <w:right w:val="none" w:sz="0" w:space="0" w:color="auto"/>
      </w:divBdr>
    </w:div>
    <w:div w:id="228344617">
      <w:bodyDiv w:val="1"/>
      <w:marLeft w:val="0"/>
      <w:marRight w:val="0"/>
      <w:marTop w:val="0"/>
      <w:marBottom w:val="0"/>
      <w:divBdr>
        <w:top w:val="none" w:sz="0" w:space="0" w:color="auto"/>
        <w:left w:val="none" w:sz="0" w:space="0" w:color="auto"/>
        <w:bottom w:val="none" w:sz="0" w:space="0" w:color="auto"/>
        <w:right w:val="none" w:sz="0" w:space="0" w:color="auto"/>
      </w:divBdr>
    </w:div>
    <w:div w:id="267474289">
      <w:bodyDiv w:val="1"/>
      <w:marLeft w:val="0"/>
      <w:marRight w:val="0"/>
      <w:marTop w:val="0"/>
      <w:marBottom w:val="0"/>
      <w:divBdr>
        <w:top w:val="none" w:sz="0" w:space="0" w:color="auto"/>
        <w:left w:val="none" w:sz="0" w:space="0" w:color="auto"/>
        <w:bottom w:val="none" w:sz="0" w:space="0" w:color="auto"/>
        <w:right w:val="none" w:sz="0" w:space="0" w:color="auto"/>
      </w:divBdr>
    </w:div>
    <w:div w:id="408961073">
      <w:bodyDiv w:val="1"/>
      <w:marLeft w:val="0"/>
      <w:marRight w:val="0"/>
      <w:marTop w:val="0"/>
      <w:marBottom w:val="0"/>
      <w:divBdr>
        <w:top w:val="none" w:sz="0" w:space="0" w:color="auto"/>
        <w:left w:val="none" w:sz="0" w:space="0" w:color="auto"/>
        <w:bottom w:val="none" w:sz="0" w:space="0" w:color="auto"/>
        <w:right w:val="none" w:sz="0" w:space="0" w:color="auto"/>
      </w:divBdr>
    </w:div>
    <w:div w:id="465241856">
      <w:bodyDiv w:val="1"/>
      <w:marLeft w:val="0"/>
      <w:marRight w:val="0"/>
      <w:marTop w:val="0"/>
      <w:marBottom w:val="0"/>
      <w:divBdr>
        <w:top w:val="none" w:sz="0" w:space="0" w:color="auto"/>
        <w:left w:val="none" w:sz="0" w:space="0" w:color="auto"/>
        <w:bottom w:val="none" w:sz="0" w:space="0" w:color="auto"/>
        <w:right w:val="none" w:sz="0" w:space="0" w:color="auto"/>
      </w:divBdr>
    </w:div>
    <w:div w:id="482160499">
      <w:bodyDiv w:val="1"/>
      <w:marLeft w:val="0"/>
      <w:marRight w:val="0"/>
      <w:marTop w:val="0"/>
      <w:marBottom w:val="0"/>
      <w:divBdr>
        <w:top w:val="none" w:sz="0" w:space="0" w:color="auto"/>
        <w:left w:val="none" w:sz="0" w:space="0" w:color="auto"/>
        <w:bottom w:val="none" w:sz="0" w:space="0" w:color="auto"/>
        <w:right w:val="none" w:sz="0" w:space="0" w:color="auto"/>
      </w:divBdr>
    </w:div>
    <w:div w:id="482283024">
      <w:bodyDiv w:val="1"/>
      <w:marLeft w:val="0"/>
      <w:marRight w:val="0"/>
      <w:marTop w:val="0"/>
      <w:marBottom w:val="0"/>
      <w:divBdr>
        <w:top w:val="none" w:sz="0" w:space="0" w:color="auto"/>
        <w:left w:val="none" w:sz="0" w:space="0" w:color="auto"/>
        <w:bottom w:val="none" w:sz="0" w:space="0" w:color="auto"/>
        <w:right w:val="none" w:sz="0" w:space="0" w:color="auto"/>
      </w:divBdr>
    </w:div>
    <w:div w:id="483085314">
      <w:bodyDiv w:val="1"/>
      <w:marLeft w:val="0"/>
      <w:marRight w:val="0"/>
      <w:marTop w:val="0"/>
      <w:marBottom w:val="0"/>
      <w:divBdr>
        <w:top w:val="none" w:sz="0" w:space="0" w:color="auto"/>
        <w:left w:val="none" w:sz="0" w:space="0" w:color="auto"/>
        <w:bottom w:val="none" w:sz="0" w:space="0" w:color="auto"/>
        <w:right w:val="none" w:sz="0" w:space="0" w:color="auto"/>
      </w:divBdr>
    </w:div>
    <w:div w:id="534974907">
      <w:bodyDiv w:val="1"/>
      <w:marLeft w:val="0"/>
      <w:marRight w:val="0"/>
      <w:marTop w:val="0"/>
      <w:marBottom w:val="0"/>
      <w:divBdr>
        <w:top w:val="none" w:sz="0" w:space="0" w:color="auto"/>
        <w:left w:val="none" w:sz="0" w:space="0" w:color="auto"/>
        <w:bottom w:val="none" w:sz="0" w:space="0" w:color="auto"/>
        <w:right w:val="none" w:sz="0" w:space="0" w:color="auto"/>
      </w:divBdr>
    </w:div>
    <w:div w:id="565652637">
      <w:bodyDiv w:val="1"/>
      <w:marLeft w:val="0"/>
      <w:marRight w:val="0"/>
      <w:marTop w:val="0"/>
      <w:marBottom w:val="0"/>
      <w:divBdr>
        <w:top w:val="none" w:sz="0" w:space="0" w:color="auto"/>
        <w:left w:val="none" w:sz="0" w:space="0" w:color="auto"/>
        <w:bottom w:val="none" w:sz="0" w:space="0" w:color="auto"/>
        <w:right w:val="none" w:sz="0" w:space="0" w:color="auto"/>
      </w:divBdr>
    </w:div>
    <w:div w:id="576940561">
      <w:bodyDiv w:val="1"/>
      <w:marLeft w:val="0"/>
      <w:marRight w:val="0"/>
      <w:marTop w:val="0"/>
      <w:marBottom w:val="0"/>
      <w:divBdr>
        <w:top w:val="none" w:sz="0" w:space="0" w:color="auto"/>
        <w:left w:val="none" w:sz="0" w:space="0" w:color="auto"/>
        <w:bottom w:val="none" w:sz="0" w:space="0" w:color="auto"/>
        <w:right w:val="none" w:sz="0" w:space="0" w:color="auto"/>
      </w:divBdr>
    </w:div>
    <w:div w:id="577518774">
      <w:bodyDiv w:val="1"/>
      <w:marLeft w:val="0"/>
      <w:marRight w:val="0"/>
      <w:marTop w:val="0"/>
      <w:marBottom w:val="0"/>
      <w:divBdr>
        <w:top w:val="none" w:sz="0" w:space="0" w:color="auto"/>
        <w:left w:val="none" w:sz="0" w:space="0" w:color="auto"/>
        <w:bottom w:val="none" w:sz="0" w:space="0" w:color="auto"/>
        <w:right w:val="none" w:sz="0" w:space="0" w:color="auto"/>
      </w:divBdr>
    </w:div>
    <w:div w:id="580917490">
      <w:bodyDiv w:val="1"/>
      <w:marLeft w:val="0"/>
      <w:marRight w:val="0"/>
      <w:marTop w:val="0"/>
      <w:marBottom w:val="0"/>
      <w:divBdr>
        <w:top w:val="none" w:sz="0" w:space="0" w:color="auto"/>
        <w:left w:val="none" w:sz="0" w:space="0" w:color="auto"/>
        <w:bottom w:val="none" w:sz="0" w:space="0" w:color="auto"/>
        <w:right w:val="none" w:sz="0" w:space="0" w:color="auto"/>
      </w:divBdr>
    </w:div>
    <w:div w:id="634289219">
      <w:bodyDiv w:val="1"/>
      <w:marLeft w:val="0"/>
      <w:marRight w:val="0"/>
      <w:marTop w:val="0"/>
      <w:marBottom w:val="0"/>
      <w:divBdr>
        <w:top w:val="none" w:sz="0" w:space="0" w:color="auto"/>
        <w:left w:val="none" w:sz="0" w:space="0" w:color="auto"/>
        <w:bottom w:val="none" w:sz="0" w:space="0" w:color="auto"/>
        <w:right w:val="none" w:sz="0" w:space="0" w:color="auto"/>
      </w:divBdr>
    </w:div>
    <w:div w:id="656956952">
      <w:bodyDiv w:val="1"/>
      <w:marLeft w:val="0"/>
      <w:marRight w:val="0"/>
      <w:marTop w:val="0"/>
      <w:marBottom w:val="0"/>
      <w:divBdr>
        <w:top w:val="none" w:sz="0" w:space="0" w:color="auto"/>
        <w:left w:val="none" w:sz="0" w:space="0" w:color="auto"/>
        <w:bottom w:val="none" w:sz="0" w:space="0" w:color="auto"/>
        <w:right w:val="none" w:sz="0" w:space="0" w:color="auto"/>
      </w:divBdr>
    </w:div>
    <w:div w:id="709913409">
      <w:bodyDiv w:val="1"/>
      <w:marLeft w:val="0"/>
      <w:marRight w:val="0"/>
      <w:marTop w:val="0"/>
      <w:marBottom w:val="0"/>
      <w:divBdr>
        <w:top w:val="none" w:sz="0" w:space="0" w:color="auto"/>
        <w:left w:val="none" w:sz="0" w:space="0" w:color="auto"/>
        <w:bottom w:val="none" w:sz="0" w:space="0" w:color="auto"/>
        <w:right w:val="none" w:sz="0" w:space="0" w:color="auto"/>
      </w:divBdr>
    </w:div>
    <w:div w:id="728460930">
      <w:bodyDiv w:val="1"/>
      <w:marLeft w:val="0"/>
      <w:marRight w:val="0"/>
      <w:marTop w:val="0"/>
      <w:marBottom w:val="0"/>
      <w:divBdr>
        <w:top w:val="none" w:sz="0" w:space="0" w:color="auto"/>
        <w:left w:val="none" w:sz="0" w:space="0" w:color="auto"/>
        <w:bottom w:val="none" w:sz="0" w:space="0" w:color="auto"/>
        <w:right w:val="none" w:sz="0" w:space="0" w:color="auto"/>
      </w:divBdr>
    </w:div>
    <w:div w:id="834034602">
      <w:bodyDiv w:val="1"/>
      <w:marLeft w:val="0"/>
      <w:marRight w:val="0"/>
      <w:marTop w:val="0"/>
      <w:marBottom w:val="0"/>
      <w:divBdr>
        <w:top w:val="none" w:sz="0" w:space="0" w:color="auto"/>
        <w:left w:val="none" w:sz="0" w:space="0" w:color="auto"/>
        <w:bottom w:val="none" w:sz="0" w:space="0" w:color="auto"/>
        <w:right w:val="none" w:sz="0" w:space="0" w:color="auto"/>
      </w:divBdr>
    </w:div>
    <w:div w:id="896817101">
      <w:bodyDiv w:val="1"/>
      <w:marLeft w:val="0"/>
      <w:marRight w:val="0"/>
      <w:marTop w:val="0"/>
      <w:marBottom w:val="0"/>
      <w:divBdr>
        <w:top w:val="none" w:sz="0" w:space="0" w:color="auto"/>
        <w:left w:val="none" w:sz="0" w:space="0" w:color="auto"/>
        <w:bottom w:val="none" w:sz="0" w:space="0" w:color="auto"/>
        <w:right w:val="none" w:sz="0" w:space="0" w:color="auto"/>
      </w:divBdr>
    </w:div>
    <w:div w:id="903106904">
      <w:bodyDiv w:val="1"/>
      <w:marLeft w:val="0"/>
      <w:marRight w:val="0"/>
      <w:marTop w:val="0"/>
      <w:marBottom w:val="0"/>
      <w:divBdr>
        <w:top w:val="none" w:sz="0" w:space="0" w:color="auto"/>
        <w:left w:val="none" w:sz="0" w:space="0" w:color="auto"/>
        <w:bottom w:val="none" w:sz="0" w:space="0" w:color="auto"/>
        <w:right w:val="none" w:sz="0" w:space="0" w:color="auto"/>
      </w:divBdr>
    </w:div>
    <w:div w:id="952637075">
      <w:bodyDiv w:val="1"/>
      <w:marLeft w:val="0"/>
      <w:marRight w:val="0"/>
      <w:marTop w:val="0"/>
      <w:marBottom w:val="0"/>
      <w:divBdr>
        <w:top w:val="none" w:sz="0" w:space="0" w:color="auto"/>
        <w:left w:val="none" w:sz="0" w:space="0" w:color="auto"/>
        <w:bottom w:val="none" w:sz="0" w:space="0" w:color="auto"/>
        <w:right w:val="none" w:sz="0" w:space="0" w:color="auto"/>
      </w:divBdr>
    </w:div>
    <w:div w:id="976254193">
      <w:bodyDiv w:val="1"/>
      <w:marLeft w:val="0"/>
      <w:marRight w:val="0"/>
      <w:marTop w:val="0"/>
      <w:marBottom w:val="0"/>
      <w:divBdr>
        <w:top w:val="none" w:sz="0" w:space="0" w:color="auto"/>
        <w:left w:val="none" w:sz="0" w:space="0" w:color="auto"/>
        <w:bottom w:val="none" w:sz="0" w:space="0" w:color="auto"/>
        <w:right w:val="none" w:sz="0" w:space="0" w:color="auto"/>
      </w:divBdr>
    </w:div>
    <w:div w:id="981160218">
      <w:bodyDiv w:val="1"/>
      <w:marLeft w:val="0"/>
      <w:marRight w:val="0"/>
      <w:marTop w:val="0"/>
      <w:marBottom w:val="0"/>
      <w:divBdr>
        <w:top w:val="none" w:sz="0" w:space="0" w:color="auto"/>
        <w:left w:val="none" w:sz="0" w:space="0" w:color="auto"/>
        <w:bottom w:val="none" w:sz="0" w:space="0" w:color="auto"/>
        <w:right w:val="none" w:sz="0" w:space="0" w:color="auto"/>
      </w:divBdr>
    </w:div>
    <w:div w:id="1003245918">
      <w:bodyDiv w:val="1"/>
      <w:marLeft w:val="0"/>
      <w:marRight w:val="0"/>
      <w:marTop w:val="0"/>
      <w:marBottom w:val="0"/>
      <w:divBdr>
        <w:top w:val="none" w:sz="0" w:space="0" w:color="auto"/>
        <w:left w:val="none" w:sz="0" w:space="0" w:color="auto"/>
        <w:bottom w:val="none" w:sz="0" w:space="0" w:color="auto"/>
        <w:right w:val="none" w:sz="0" w:space="0" w:color="auto"/>
      </w:divBdr>
    </w:div>
    <w:div w:id="1043092951">
      <w:bodyDiv w:val="1"/>
      <w:marLeft w:val="0"/>
      <w:marRight w:val="0"/>
      <w:marTop w:val="0"/>
      <w:marBottom w:val="0"/>
      <w:divBdr>
        <w:top w:val="none" w:sz="0" w:space="0" w:color="auto"/>
        <w:left w:val="none" w:sz="0" w:space="0" w:color="auto"/>
        <w:bottom w:val="none" w:sz="0" w:space="0" w:color="auto"/>
        <w:right w:val="none" w:sz="0" w:space="0" w:color="auto"/>
      </w:divBdr>
    </w:div>
    <w:div w:id="1080516137">
      <w:bodyDiv w:val="1"/>
      <w:marLeft w:val="0"/>
      <w:marRight w:val="0"/>
      <w:marTop w:val="0"/>
      <w:marBottom w:val="0"/>
      <w:divBdr>
        <w:top w:val="none" w:sz="0" w:space="0" w:color="auto"/>
        <w:left w:val="none" w:sz="0" w:space="0" w:color="auto"/>
        <w:bottom w:val="none" w:sz="0" w:space="0" w:color="auto"/>
        <w:right w:val="none" w:sz="0" w:space="0" w:color="auto"/>
      </w:divBdr>
    </w:div>
    <w:div w:id="1103189540">
      <w:bodyDiv w:val="1"/>
      <w:marLeft w:val="0"/>
      <w:marRight w:val="0"/>
      <w:marTop w:val="0"/>
      <w:marBottom w:val="0"/>
      <w:divBdr>
        <w:top w:val="none" w:sz="0" w:space="0" w:color="auto"/>
        <w:left w:val="none" w:sz="0" w:space="0" w:color="auto"/>
        <w:bottom w:val="none" w:sz="0" w:space="0" w:color="auto"/>
        <w:right w:val="none" w:sz="0" w:space="0" w:color="auto"/>
      </w:divBdr>
    </w:div>
    <w:div w:id="1103458672">
      <w:bodyDiv w:val="1"/>
      <w:marLeft w:val="0"/>
      <w:marRight w:val="0"/>
      <w:marTop w:val="0"/>
      <w:marBottom w:val="0"/>
      <w:divBdr>
        <w:top w:val="none" w:sz="0" w:space="0" w:color="auto"/>
        <w:left w:val="none" w:sz="0" w:space="0" w:color="auto"/>
        <w:bottom w:val="none" w:sz="0" w:space="0" w:color="auto"/>
        <w:right w:val="none" w:sz="0" w:space="0" w:color="auto"/>
      </w:divBdr>
    </w:div>
    <w:div w:id="1130395451">
      <w:bodyDiv w:val="1"/>
      <w:marLeft w:val="0"/>
      <w:marRight w:val="0"/>
      <w:marTop w:val="0"/>
      <w:marBottom w:val="0"/>
      <w:divBdr>
        <w:top w:val="none" w:sz="0" w:space="0" w:color="auto"/>
        <w:left w:val="none" w:sz="0" w:space="0" w:color="auto"/>
        <w:bottom w:val="none" w:sz="0" w:space="0" w:color="auto"/>
        <w:right w:val="none" w:sz="0" w:space="0" w:color="auto"/>
      </w:divBdr>
    </w:div>
    <w:div w:id="1153524607">
      <w:bodyDiv w:val="1"/>
      <w:marLeft w:val="0"/>
      <w:marRight w:val="0"/>
      <w:marTop w:val="0"/>
      <w:marBottom w:val="0"/>
      <w:divBdr>
        <w:top w:val="none" w:sz="0" w:space="0" w:color="auto"/>
        <w:left w:val="none" w:sz="0" w:space="0" w:color="auto"/>
        <w:bottom w:val="none" w:sz="0" w:space="0" w:color="auto"/>
        <w:right w:val="none" w:sz="0" w:space="0" w:color="auto"/>
      </w:divBdr>
    </w:div>
    <w:div w:id="1210722936">
      <w:bodyDiv w:val="1"/>
      <w:marLeft w:val="0"/>
      <w:marRight w:val="0"/>
      <w:marTop w:val="0"/>
      <w:marBottom w:val="0"/>
      <w:divBdr>
        <w:top w:val="none" w:sz="0" w:space="0" w:color="auto"/>
        <w:left w:val="none" w:sz="0" w:space="0" w:color="auto"/>
        <w:bottom w:val="none" w:sz="0" w:space="0" w:color="auto"/>
        <w:right w:val="none" w:sz="0" w:space="0" w:color="auto"/>
      </w:divBdr>
    </w:div>
    <w:div w:id="1228031336">
      <w:bodyDiv w:val="1"/>
      <w:marLeft w:val="0"/>
      <w:marRight w:val="0"/>
      <w:marTop w:val="0"/>
      <w:marBottom w:val="0"/>
      <w:divBdr>
        <w:top w:val="none" w:sz="0" w:space="0" w:color="auto"/>
        <w:left w:val="none" w:sz="0" w:space="0" w:color="auto"/>
        <w:bottom w:val="none" w:sz="0" w:space="0" w:color="auto"/>
        <w:right w:val="none" w:sz="0" w:space="0" w:color="auto"/>
      </w:divBdr>
    </w:div>
    <w:div w:id="1249576541">
      <w:bodyDiv w:val="1"/>
      <w:marLeft w:val="0"/>
      <w:marRight w:val="0"/>
      <w:marTop w:val="0"/>
      <w:marBottom w:val="0"/>
      <w:divBdr>
        <w:top w:val="none" w:sz="0" w:space="0" w:color="auto"/>
        <w:left w:val="none" w:sz="0" w:space="0" w:color="auto"/>
        <w:bottom w:val="none" w:sz="0" w:space="0" w:color="auto"/>
        <w:right w:val="none" w:sz="0" w:space="0" w:color="auto"/>
      </w:divBdr>
    </w:div>
    <w:div w:id="1260023740">
      <w:bodyDiv w:val="1"/>
      <w:marLeft w:val="0"/>
      <w:marRight w:val="0"/>
      <w:marTop w:val="0"/>
      <w:marBottom w:val="0"/>
      <w:divBdr>
        <w:top w:val="none" w:sz="0" w:space="0" w:color="auto"/>
        <w:left w:val="none" w:sz="0" w:space="0" w:color="auto"/>
        <w:bottom w:val="none" w:sz="0" w:space="0" w:color="auto"/>
        <w:right w:val="none" w:sz="0" w:space="0" w:color="auto"/>
      </w:divBdr>
    </w:div>
    <w:div w:id="1281916260">
      <w:bodyDiv w:val="1"/>
      <w:marLeft w:val="0"/>
      <w:marRight w:val="0"/>
      <w:marTop w:val="0"/>
      <w:marBottom w:val="0"/>
      <w:divBdr>
        <w:top w:val="none" w:sz="0" w:space="0" w:color="auto"/>
        <w:left w:val="none" w:sz="0" w:space="0" w:color="auto"/>
        <w:bottom w:val="none" w:sz="0" w:space="0" w:color="auto"/>
        <w:right w:val="none" w:sz="0" w:space="0" w:color="auto"/>
      </w:divBdr>
    </w:div>
    <w:div w:id="1315256732">
      <w:bodyDiv w:val="1"/>
      <w:marLeft w:val="0"/>
      <w:marRight w:val="0"/>
      <w:marTop w:val="0"/>
      <w:marBottom w:val="0"/>
      <w:divBdr>
        <w:top w:val="none" w:sz="0" w:space="0" w:color="auto"/>
        <w:left w:val="none" w:sz="0" w:space="0" w:color="auto"/>
        <w:bottom w:val="none" w:sz="0" w:space="0" w:color="auto"/>
        <w:right w:val="none" w:sz="0" w:space="0" w:color="auto"/>
      </w:divBdr>
    </w:div>
    <w:div w:id="1380976237">
      <w:bodyDiv w:val="1"/>
      <w:marLeft w:val="0"/>
      <w:marRight w:val="0"/>
      <w:marTop w:val="0"/>
      <w:marBottom w:val="0"/>
      <w:divBdr>
        <w:top w:val="none" w:sz="0" w:space="0" w:color="auto"/>
        <w:left w:val="none" w:sz="0" w:space="0" w:color="auto"/>
        <w:bottom w:val="none" w:sz="0" w:space="0" w:color="auto"/>
        <w:right w:val="none" w:sz="0" w:space="0" w:color="auto"/>
      </w:divBdr>
    </w:div>
    <w:div w:id="1438792421">
      <w:bodyDiv w:val="1"/>
      <w:marLeft w:val="0"/>
      <w:marRight w:val="0"/>
      <w:marTop w:val="0"/>
      <w:marBottom w:val="0"/>
      <w:divBdr>
        <w:top w:val="none" w:sz="0" w:space="0" w:color="auto"/>
        <w:left w:val="none" w:sz="0" w:space="0" w:color="auto"/>
        <w:bottom w:val="none" w:sz="0" w:space="0" w:color="auto"/>
        <w:right w:val="none" w:sz="0" w:space="0" w:color="auto"/>
      </w:divBdr>
    </w:div>
    <w:div w:id="1452749346">
      <w:bodyDiv w:val="1"/>
      <w:marLeft w:val="0"/>
      <w:marRight w:val="0"/>
      <w:marTop w:val="0"/>
      <w:marBottom w:val="0"/>
      <w:divBdr>
        <w:top w:val="none" w:sz="0" w:space="0" w:color="auto"/>
        <w:left w:val="none" w:sz="0" w:space="0" w:color="auto"/>
        <w:bottom w:val="none" w:sz="0" w:space="0" w:color="auto"/>
        <w:right w:val="none" w:sz="0" w:space="0" w:color="auto"/>
      </w:divBdr>
    </w:div>
    <w:div w:id="1476415132">
      <w:bodyDiv w:val="1"/>
      <w:marLeft w:val="0"/>
      <w:marRight w:val="0"/>
      <w:marTop w:val="0"/>
      <w:marBottom w:val="0"/>
      <w:divBdr>
        <w:top w:val="none" w:sz="0" w:space="0" w:color="auto"/>
        <w:left w:val="none" w:sz="0" w:space="0" w:color="auto"/>
        <w:bottom w:val="none" w:sz="0" w:space="0" w:color="auto"/>
        <w:right w:val="none" w:sz="0" w:space="0" w:color="auto"/>
      </w:divBdr>
    </w:div>
    <w:div w:id="1494681347">
      <w:bodyDiv w:val="1"/>
      <w:marLeft w:val="0"/>
      <w:marRight w:val="0"/>
      <w:marTop w:val="0"/>
      <w:marBottom w:val="0"/>
      <w:divBdr>
        <w:top w:val="none" w:sz="0" w:space="0" w:color="auto"/>
        <w:left w:val="none" w:sz="0" w:space="0" w:color="auto"/>
        <w:bottom w:val="none" w:sz="0" w:space="0" w:color="auto"/>
        <w:right w:val="none" w:sz="0" w:space="0" w:color="auto"/>
      </w:divBdr>
    </w:div>
    <w:div w:id="1495760445">
      <w:bodyDiv w:val="1"/>
      <w:marLeft w:val="0"/>
      <w:marRight w:val="0"/>
      <w:marTop w:val="0"/>
      <w:marBottom w:val="0"/>
      <w:divBdr>
        <w:top w:val="none" w:sz="0" w:space="0" w:color="auto"/>
        <w:left w:val="none" w:sz="0" w:space="0" w:color="auto"/>
        <w:bottom w:val="none" w:sz="0" w:space="0" w:color="auto"/>
        <w:right w:val="none" w:sz="0" w:space="0" w:color="auto"/>
      </w:divBdr>
    </w:div>
    <w:div w:id="1598709667">
      <w:bodyDiv w:val="1"/>
      <w:marLeft w:val="0"/>
      <w:marRight w:val="0"/>
      <w:marTop w:val="0"/>
      <w:marBottom w:val="0"/>
      <w:divBdr>
        <w:top w:val="none" w:sz="0" w:space="0" w:color="auto"/>
        <w:left w:val="none" w:sz="0" w:space="0" w:color="auto"/>
        <w:bottom w:val="none" w:sz="0" w:space="0" w:color="auto"/>
        <w:right w:val="none" w:sz="0" w:space="0" w:color="auto"/>
      </w:divBdr>
    </w:div>
    <w:div w:id="1614895808">
      <w:bodyDiv w:val="1"/>
      <w:marLeft w:val="0"/>
      <w:marRight w:val="0"/>
      <w:marTop w:val="0"/>
      <w:marBottom w:val="0"/>
      <w:divBdr>
        <w:top w:val="none" w:sz="0" w:space="0" w:color="auto"/>
        <w:left w:val="none" w:sz="0" w:space="0" w:color="auto"/>
        <w:bottom w:val="none" w:sz="0" w:space="0" w:color="auto"/>
        <w:right w:val="none" w:sz="0" w:space="0" w:color="auto"/>
      </w:divBdr>
    </w:div>
    <w:div w:id="1640259223">
      <w:bodyDiv w:val="1"/>
      <w:marLeft w:val="0"/>
      <w:marRight w:val="0"/>
      <w:marTop w:val="0"/>
      <w:marBottom w:val="0"/>
      <w:divBdr>
        <w:top w:val="none" w:sz="0" w:space="0" w:color="auto"/>
        <w:left w:val="none" w:sz="0" w:space="0" w:color="auto"/>
        <w:bottom w:val="none" w:sz="0" w:space="0" w:color="auto"/>
        <w:right w:val="none" w:sz="0" w:space="0" w:color="auto"/>
      </w:divBdr>
    </w:div>
    <w:div w:id="1655916229">
      <w:bodyDiv w:val="1"/>
      <w:marLeft w:val="0"/>
      <w:marRight w:val="0"/>
      <w:marTop w:val="0"/>
      <w:marBottom w:val="0"/>
      <w:divBdr>
        <w:top w:val="none" w:sz="0" w:space="0" w:color="auto"/>
        <w:left w:val="none" w:sz="0" w:space="0" w:color="auto"/>
        <w:bottom w:val="none" w:sz="0" w:space="0" w:color="auto"/>
        <w:right w:val="none" w:sz="0" w:space="0" w:color="auto"/>
      </w:divBdr>
    </w:div>
    <w:div w:id="1678339772">
      <w:bodyDiv w:val="1"/>
      <w:marLeft w:val="0"/>
      <w:marRight w:val="0"/>
      <w:marTop w:val="0"/>
      <w:marBottom w:val="0"/>
      <w:divBdr>
        <w:top w:val="none" w:sz="0" w:space="0" w:color="auto"/>
        <w:left w:val="none" w:sz="0" w:space="0" w:color="auto"/>
        <w:bottom w:val="none" w:sz="0" w:space="0" w:color="auto"/>
        <w:right w:val="none" w:sz="0" w:space="0" w:color="auto"/>
      </w:divBdr>
    </w:div>
    <w:div w:id="1740208206">
      <w:bodyDiv w:val="1"/>
      <w:marLeft w:val="0"/>
      <w:marRight w:val="0"/>
      <w:marTop w:val="0"/>
      <w:marBottom w:val="0"/>
      <w:divBdr>
        <w:top w:val="none" w:sz="0" w:space="0" w:color="auto"/>
        <w:left w:val="none" w:sz="0" w:space="0" w:color="auto"/>
        <w:bottom w:val="none" w:sz="0" w:space="0" w:color="auto"/>
        <w:right w:val="none" w:sz="0" w:space="0" w:color="auto"/>
      </w:divBdr>
    </w:div>
    <w:div w:id="1807814335">
      <w:bodyDiv w:val="1"/>
      <w:marLeft w:val="0"/>
      <w:marRight w:val="0"/>
      <w:marTop w:val="0"/>
      <w:marBottom w:val="0"/>
      <w:divBdr>
        <w:top w:val="none" w:sz="0" w:space="0" w:color="auto"/>
        <w:left w:val="none" w:sz="0" w:space="0" w:color="auto"/>
        <w:bottom w:val="none" w:sz="0" w:space="0" w:color="auto"/>
        <w:right w:val="none" w:sz="0" w:space="0" w:color="auto"/>
      </w:divBdr>
    </w:div>
    <w:div w:id="1816797087">
      <w:bodyDiv w:val="1"/>
      <w:marLeft w:val="0"/>
      <w:marRight w:val="0"/>
      <w:marTop w:val="0"/>
      <w:marBottom w:val="0"/>
      <w:divBdr>
        <w:top w:val="none" w:sz="0" w:space="0" w:color="auto"/>
        <w:left w:val="none" w:sz="0" w:space="0" w:color="auto"/>
        <w:bottom w:val="none" w:sz="0" w:space="0" w:color="auto"/>
        <w:right w:val="none" w:sz="0" w:space="0" w:color="auto"/>
      </w:divBdr>
    </w:div>
    <w:div w:id="1849365847">
      <w:bodyDiv w:val="1"/>
      <w:marLeft w:val="0"/>
      <w:marRight w:val="0"/>
      <w:marTop w:val="0"/>
      <w:marBottom w:val="0"/>
      <w:divBdr>
        <w:top w:val="none" w:sz="0" w:space="0" w:color="auto"/>
        <w:left w:val="none" w:sz="0" w:space="0" w:color="auto"/>
        <w:bottom w:val="none" w:sz="0" w:space="0" w:color="auto"/>
        <w:right w:val="none" w:sz="0" w:space="0" w:color="auto"/>
      </w:divBdr>
    </w:div>
    <w:div w:id="1933119409">
      <w:bodyDiv w:val="1"/>
      <w:marLeft w:val="0"/>
      <w:marRight w:val="0"/>
      <w:marTop w:val="0"/>
      <w:marBottom w:val="0"/>
      <w:divBdr>
        <w:top w:val="none" w:sz="0" w:space="0" w:color="auto"/>
        <w:left w:val="none" w:sz="0" w:space="0" w:color="auto"/>
        <w:bottom w:val="none" w:sz="0" w:space="0" w:color="auto"/>
        <w:right w:val="none" w:sz="0" w:space="0" w:color="auto"/>
      </w:divBdr>
    </w:div>
    <w:div w:id="1965692346">
      <w:bodyDiv w:val="1"/>
      <w:marLeft w:val="0"/>
      <w:marRight w:val="0"/>
      <w:marTop w:val="0"/>
      <w:marBottom w:val="0"/>
      <w:divBdr>
        <w:top w:val="none" w:sz="0" w:space="0" w:color="auto"/>
        <w:left w:val="none" w:sz="0" w:space="0" w:color="auto"/>
        <w:bottom w:val="none" w:sz="0" w:space="0" w:color="auto"/>
        <w:right w:val="none" w:sz="0" w:space="0" w:color="auto"/>
      </w:divBdr>
    </w:div>
    <w:div w:id="1969244026">
      <w:bodyDiv w:val="1"/>
      <w:marLeft w:val="0"/>
      <w:marRight w:val="0"/>
      <w:marTop w:val="0"/>
      <w:marBottom w:val="0"/>
      <w:divBdr>
        <w:top w:val="none" w:sz="0" w:space="0" w:color="auto"/>
        <w:left w:val="none" w:sz="0" w:space="0" w:color="auto"/>
        <w:bottom w:val="none" w:sz="0" w:space="0" w:color="auto"/>
        <w:right w:val="none" w:sz="0" w:space="0" w:color="auto"/>
      </w:divBdr>
    </w:div>
    <w:div w:id="1993020153">
      <w:bodyDiv w:val="1"/>
      <w:marLeft w:val="0"/>
      <w:marRight w:val="0"/>
      <w:marTop w:val="0"/>
      <w:marBottom w:val="0"/>
      <w:divBdr>
        <w:top w:val="none" w:sz="0" w:space="0" w:color="auto"/>
        <w:left w:val="none" w:sz="0" w:space="0" w:color="auto"/>
        <w:bottom w:val="none" w:sz="0" w:space="0" w:color="auto"/>
        <w:right w:val="none" w:sz="0" w:space="0" w:color="auto"/>
      </w:divBdr>
    </w:div>
    <w:div w:id="2004621197">
      <w:bodyDiv w:val="1"/>
      <w:marLeft w:val="0"/>
      <w:marRight w:val="0"/>
      <w:marTop w:val="0"/>
      <w:marBottom w:val="0"/>
      <w:divBdr>
        <w:top w:val="none" w:sz="0" w:space="0" w:color="auto"/>
        <w:left w:val="none" w:sz="0" w:space="0" w:color="auto"/>
        <w:bottom w:val="none" w:sz="0" w:space="0" w:color="auto"/>
        <w:right w:val="none" w:sz="0" w:space="0" w:color="auto"/>
      </w:divBdr>
    </w:div>
    <w:div w:id="2039356069">
      <w:bodyDiv w:val="1"/>
      <w:marLeft w:val="0"/>
      <w:marRight w:val="0"/>
      <w:marTop w:val="0"/>
      <w:marBottom w:val="0"/>
      <w:divBdr>
        <w:top w:val="none" w:sz="0" w:space="0" w:color="auto"/>
        <w:left w:val="none" w:sz="0" w:space="0" w:color="auto"/>
        <w:bottom w:val="none" w:sz="0" w:space="0" w:color="auto"/>
        <w:right w:val="none" w:sz="0" w:space="0" w:color="auto"/>
      </w:divBdr>
    </w:div>
    <w:div w:id="2046103532">
      <w:bodyDiv w:val="1"/>
      <w:marLeft w:val="0"/>
      <w:marRight w:val="0"/>
      <w:marTop w:val="0"/>
      <w:marBottom w:val="0"/>
      <w:divBdr>
        <w:top w:val="none" w:sz="0" w:space="0" w:color="auto"/>
        <w:left w:val="none" w:sz="0" w:space="0" w:color="auto"/>
        <w:bottom w:val="none" w:sz="0" w:space="0" w:color="auto"/>
        <w:right w:val="none" w:sz="0" w:space="0" w:color="auto"/>
      </w:divBdr>
    </w:div>
    <w:div w:id="2077315351">
      <w:bodyDiv w:val="1"/>
      <w:marLeft w:val="0"/>
      <w:marRight w:val="0"/>
      <w:marTop w:val="0"/>
      <w:marBottom w:val="0"/>
      <w:divBdr>
        <w:top w:val="none" w:sz="0" w:space="0" w:color="auto"/>
        <w:left w:val="none" w:sz="0" w:space="0" w:color="auto"/>
        <w:bottom w:val="none" w:sz="0" w:space="0" w:color="auto"/>
        <w:right w:val="none" w:sz="0" w:space="0" w:color="auto"/>
      </w:divBdr>
    </w:div>
    <w:div w:id="2096241416">
      <w:bodyDiv w:val="1"/>
      <w:marLeft w:val="0"/>
      <w:marRight w:val="0"/>
      <w:marTop w:val="0"/>
      <w:marBottom w:val="0"/>
      <w:divBdr>
        <w:top w:val="none" w:sz="0" w:space="0" w:color="auto"/>
        <w:left w:val="none" w:sz="0" w:space="0" w:color="auto"/>
        <w:bottom w:val="none" w:sz="0" w:space="0" w:color="auto"/>
        <w:right w:val="none" w:sz="0" w:space="0" w:color="auto"/>
      </w:divBdr>
    </w:div>
    <w:div w:id="2108889069">
      <w:bodyDiv w:val="1"/>
      <w:marLeft w:val="0"/>
      <w:marRight w:val="0"/>
      <w:marTop w:val="0"/>
      <w:marBottom w:val="0"/>
      <w:divBdr>
        <w:top w:val="none" w:sz="0" w:space="0" w:color="auto"/>
        <w:left w:val="none" w:sz="0" w:space="0" w:color="auto"/>
        <w:bottom w:val="none" w:sz="0" w:space="0" w:color="auto"/>
        <w:right w:val="none" w:sz="0" w:space="0" w:color="auto"/>
      </w:divBdr>
    </w:div>
    <w:div w:id="2111243259">
      <w:bodyDiv w:val="1"/>
      <w:marLeft w:val="0"/>
      <w:marRight w:val="0"/>
      <w:marTop w:val="0"/>
      <w:marBottom w:val="0"/>
      <w:divBdr>
        <w:top w:val="none" w:sz="0" w:space="0" w:color="auto"/>
        <w:left w:val="none" w:sz="0" w:space="0" w:color="auto"/>
        <w:bottom w:val="none" w:sz="0" w:space="0" w:color="auto"/>
        <w:right w:val="none" w:sz="0" w:space="0" w:color="auto"/>
      </w:divBdr>
    </w:div>
    <w:div w:id="2129808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yperlink" Target="https://developer.android.com/guide/topics/media/camera"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tutorialspoint.com/android/android_user_interface_layouts.ht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tutorialspoint.com/android/android_location_based_services.htm"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eveloper.android.com/studio"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21499</Words>
  <Characters>122547</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lerisha</dc:creator>
  <cp:lastModifiedBy>clint ferreira</cp:lastModifiedBy>
  <cp:revision>2</cp:revision>
  <dcterms:created xsi:type="dcterms:W3CDTF">2021-10-21T18:09:00Z</dcterms:created>
  <dcterms:modified xsi:type="dcterms:W3CDTF">2021-10-21T18:09:00Z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